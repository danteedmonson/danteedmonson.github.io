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TableGrid"/>
        <w:tblpPr w:leftFromText="187" w:rightFromText="187" w:vertAnchor="text" w:tblpY="1"/>
        <w:tblOverlap w:val="never"/>
        <w:tblW w:w="10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18"/>
        <w:gridCol w:w="900"/>
        <w:gridCol w:w="3690"/>
        <w:gridCol w:w="5490"/>
      </w:tblGrid>
      <w:tr w:rsidR="0087612C" w14:paraId="563AC705" w14:textId="77777777" w:rsidTr="004E37C5">
        <w:trPr>
          <w:trHeight w:val="1047"/>
        </w:trPr>
        <w:tc>
          <w:tcPr>
            <w:tcW w:w="10998" w:type="dxa"/>
            <w:gridSpan w:val="4"/>
            <w:tcBorders>
              <w:top w:val="nil"/>
              <w:left w:val="nil"/>
              <w:bottom w:val="nil"/>
              <w:right w:val="nil"/>
            </w:tcBorders>
          </w:tcPr>
          <w:p w14:paraId="39AA7A74" w14:textId="77777777" w:rsidR="0087612C" w:rsidRPr="004E37C5" w:rsidRDefault="0087612C" w:rsidP="0087612C">
            <w:pPr>
              <w:pStyle w:val="documentname"/>
              <w:pBdr>
                <w:bottom w:val="none" w:sz="0" w:space="0" w:color="auto"/>
              </w:pBdr>
              <w:rPr>
                <w:rStyle w:val="documentleft-box"/>
                <w:rFonts w:ascii="Century Gothic" w:eastAsia="Century Gothic" w:hAnsi="Century Gothic" w:cs="Century Gothic"/>
                <w:color w:val="000000" w:themeColor="text1"/>
                <w:sz w:val="52"/>
                <w:szCs w:val="52"/>
              </w:rPr>
            </w:pPr>
            <w:r w:rsidRPr="004E37C5">
              <w:rPr>
                <w:rStyle w:val="span"/>
                <w:rFonts w:ascii="Century Gothic" w:eastAsia="Century Gothic" w:hAnsi="Century Gothic" w:cs="Century Gothic"/>
                <w:color w:val="000000" w:themeColor="text1"/>
                <w:sz w:val="52"/>
                <w:szCs w:val="52"/>
              </w:rPr>
              <w:t>Dante Edmonson</w:t>
            </w:r>
          </w:p>
          <w:p w14:paraId="15B184A7" w14:textId="5C2890D3" w:rsidR="0087612C" w:rsidRPr="00676B41" w:rsidRDefault="0087612C" w:rsidP="0087612C">
            <w:pPr>
              <w:rPr>
                <w:rStyle w:val="documenticonRowiconSvg"/>
                <w:rFonts w:ascii="Century Gothic" w:eastAsia="Century Gothic" w:hAnsi="Century Gothic" w:cs="Century Gothic"/>
                <w:noProof/>
                <w:color w:val="000000" w:themeColor="text1"/>
                <w:sz w:val="21"/>
                <w:szCs w:val="21"/>
              </w:rPr>
            </w:pPr>
            <w:r w:rsidRPr="00676B41">
              <w:rPr>
                <w:rStyle w:val="documentleft-box"/>
                <w:rFonts w:ascii="Century Gothic" w:eastAsia="Century Gothic" w:hAnsi="Century Gothic" w:cs="Century Gothic"/>
                <w:color w:val="000000" w:themeColor="text1"/>
                <w:sz w:val="21"/>
                <w:szCs w:val="21"/>
              </w:rPr>
              <w:t>Software Engineer</w:t>
            </w:r>
          </w:p>
        </w:tc>
      </w:tr>
      <w:tr w:rsidR="0087612C" w14:paraId="00069142" w14:textId="77777777" w:rsidTr="00676B41">
        <w:trPr>
          <w:trHeight w:val="1764"/>
        </w:trPr>
        <w:tc>
          <w:tcPr>
            <w:tcW w:w="10998" w:type="dxa"/>
            <w:gridSpan w:val="4"/>
            <w:tcBorders>
              <w:top w:val="nil"/>
              <w:left w:val="nil"/>
              <w:bottom w:val="nil"/>
              <w:right w:val="nil"/>
            </w:tcBorders>
          </w:tcPr>
          <w:tbl>
            <w:tblPr>
              <w:tblStyle w:val="documentaddress"/>
              <w:tblpPr w:leftFromText="180" w:rightFromText="180" w:vertAnchor="page" w:horzAnchor="margin" w:tblpY="335"/>
              <w:tblOverlap w:val="never"/>
              <w:tblW w:w="10975" w:type="dxa"/>
              <w:tblLayout w:type="fixed"/>
              <w:tblLook w:val="05E0" w:firstRow="1" w:lastRow="1" w:firstColumn="1" w:lastColumn="1" w:noHBand="0" w:noVBand="1"/>
            </w:tblPr>
            <w:tblGrid>
              <w:gridCol w:w="625"/>
              <w:gridCol w:w="2790"/>
              <w:gridCol w:w="630"/>
              <w:gridCol w:w="2785"/>
              <w:gridCol w:w="725"/>
              <w:gridCol w:w="3420"/>
            </w:tblGrid>
            <w:tr w:rsidR="0087612C" w:rsidRPr="00676B41" w14:paraId="68B5883C" w14:textId="77777777" w:rsidTr="00676B41">
              <w:tc>
                <w:tcPr>
                  <w:tcW w:w="625" w:type="dxa"/>
                  <w:hideMark/>
                </w:tcPr>
                <w:p w14:paraId="3D3EA792" w14:textId="77777777" w:rsidR="0087612C" w:rsidRPr="00676B41" w:rsidRDefault="0087612C" w:rsidP="0087612C">
                  <w:pPr>
                    <w:rPr>
                      <w:rStyle w:val="documentaddressLeft"/>
                      <w:rFonts w:ascii="Century Gothic" w:eastAsia="Century Gothic" w:hAnsi="Century Gothic" w:cs="Century Gothic"/>
                      <w:color w:val="000000" w:themeColor="text1"/>
                      <w:sz w:val="21"/>
                      <w:szCs w:val="21"/>
                    </w:rPr>
                  </w:pPr>
                  <w:r w:rsidRPr="00676B41">
                    <w:rPr>
                      <w:rStyle w:val="documenticonRowiconSvg"/>
                      <w:rFonts w:ascii="Century Gothic" w:eastAsia="Century Gothic" w:hAnsi="Century Gothic" w:cs="Century Gothic"/>
                      <w:noProof/>
                      <w:color w:val="000000" w:themeColor="text1"/>
                      <w:sz w:val="21"/>
                      <w:szCs w:val="21"/>
                    </w:rPr>
                    <w:drawing>
                      <wp:inline distT="0" distB="0" distL="0" distR="0" wp14:anchorId="173844BC" wp14:editId="5D4F77A3">
                        <wp:extent cx="274320" cy="274320"/>
                        <wp:effectExtent l="0" t="0" r="0" b="0"/>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7"/>
                                <a:stretch>
                                  <a:fillRect/>
                                </a:stretch>
                              </pic:blipFill>
                              <pic:spPr>
                                <a:xfrm>
                                  <a:off x="0" y="0"/>
                                  <a:ext cx="274320" cy="274320"/>
                                </a:xfrm>
                                <a:prstGeom prst="rect">
                                  <a:avLst/>
                                </a:prstGeom>
                              </pic:spPr>
                            </pic:pic>
                          </a:graphicData>
                        </a:graphic>
                      </wp:inline>
                    </w:drawing>
                  </w:r>
                </w:p>
              </w:tc>
              <w:tc>
                <w:tcPr>
                  <w:tcW w:w="2790" w:type="dxa"/>
                  <w:hideMark/>
                </w:tcPr>
                <w:p w14:paraId="27AF62BC" w14:textId="77777777" w:rsidR="0087612C" w:rsidRPr="00676B41" w:rsidRDefault="0087612C" w:rsidP="0087612C">
                  <w:pPr>
                    <w:pStyle w:val="documentasposeztyaddresstable"/>
                    <w:rPr>
                      <w:rStyle w:val="documenticonRowicoTxt"/>
                      <w:rFonts w:ascii="Century Gothic" w:eastAsia="Century Gothic" w:hAnsi="Century Gothic" w:cs="Century Gothic"/>
                      <w:color w:val="000000" w:themeColor="text1"/>
                      <w:sz w:val="21"/>
                      <w:szCs w:val="21"/>
                    </w:rPr>
                  </w:pPr>
                  <w:r w:rsidRPr="00676B41">
                    <w:rPr>
                      <w:rStyle w:val="span"/>
                      <w:rFonts w:ascii="Century Gothic" w:eastAsia="Century Gothic" w:hAnsi="Century Gothic" w:cs="Century Gothic"/>
                      <w:color w:val="000000" w:themeColor="text1"/>
                      <w:sz w:val="21"/>
                      <w:szCs w:val="21"/>
                    </w:rPr>
                    <w:t>Spring Hill,</w:t>
                  </w:r>
                  <w:r w:rsidRPr="00676B41">
                    <w:rPr>
                      <w:rStyle w:val="documenticonRowicoTxt"/>
                      <w:rFonts w:ascii="Century Gothic" w:eastAsia="Century Gothic" w:hAnsi="Century Gothic" w:cs="Century Gothic"/>
                      <w:color w:val="000000" w:themeColor="text1"/>
                      <w:sz w:val="21"/>
                      <w:szCs w:val="21"/>
                    </w:rPr>
                    <w:t xml:space="preserve"> </w:t>
                  </w:r>
                  <w:r w:rsidRPr="00676B41">
                    <w:rPr>
                      <w:rStyle w:val="span"/>
                      <w:rFonts w:ascii="Century Gothic" w:eastAsia="Century Gothic" w:hAnsi="Century Gothic" w:cs="Century Gothic"/>
                      <w:color w:val="000000" w:themeColor="text1"/>
                      <w:sz w:val="21"/>
                      <w:szCs w:val="21"/>
                    </w:rPr>
                    <w:t>FL, 34604</w:t>
                  </w:r>
                </w:p>
              </w:tc>
              <w:tc>
                <w:tcPr>
                  <w:tcW w:w="630" w:type="dxa"/>
                </w:tcPr>
                <w:p w14:paraId="0E6B7FD8" w14:textId="77777777" w:rsidR="0087612C" w:rsidRPr="00676B41" w:rsidRDefault="0087612C" w:rsidP="0087612C">
                  <w:pPr>
                    <w:pStyle w:val="documentasposeztyaddresstable"/>
                    <w:rPr>
                      <w:rStyle w:val="span"/>
                      <w:rFonts w:ascii="Century Gothic" w:eastAsia="Century Gothic" w:hAnsi="Century Gothic" w:cs="Century Gothic"/>
                      <w:color w:val="000000" w:themeColor="text1"/>
                      <w:sz w:val="21"/>
                      <w:szCs w:val="21"/>
                    </w:rPr>
                  </w:pPr>
                  <w:r w:rsidRPr="00676B41">
                    <w:rPr>
                      <w:rStyle w:val="documenticonRowiconSvg"/>
                      <w:rFonts w:ascii="Century Gothic" w:eastAsia="Century Gothic" w:hAnsi="Century Gothic" w:cs="Century Gothic"/>
                      <w:noProof/>
                      <w:color w:val="000000" w:themeColor="text1"/>
                      <w:sz w:val="21"/>
                      <w:szCs w:val="21"/>
                    </w:rPr>
                    <w:drawing>
                      <wp:inline distT="0" distB="0" distL="0" distR="0" wp14:anchorId="0C4AFB6C" wp14:editId="2615AAE1">
                        <wp:extent cx="254307" cy="254455"/>
                        <wp:effectExtent l="0" t="0" r="0" b="0"/>
                        <wp:docPr id="100004" name="Picture 1000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4" name=""/>
                                <pic:cNvPicPr>
                                  <a:picLocks/>
                                </pic:cNvPicPr>
                              </pic:nvPicPr>
                              <pic:blipFill>
                                <a:blip r:embed="rId8"/>
                                <a:stretch>
                                  <a:fillRect/>
                                </a:stretch>
                              </pic:blipFill>
                              <pic:spPr>
                                <a:xfrm>
                                  <a:off x="0" y="0"/>
                                  <a:ext cx="254307" cy="254455"/>
                                </a:xfrm>
                                <a:prstGeom prst="rect">
                                  <a:avLst/>
                                </a:prstGeom>
                                <a:solidFill>
                                  <a:schemeClr val="tx2"/>
                                </a:solidFill>
                              </pic:spPr>
                            </pic:pic>
                          </a:graphicData>
                        </a:graphic>
                      </wp:inline>
                    </w:drawing>
                  </w:r>
                </w:p>
              </w:tc>
              <w:tc>
                <w:tcPr>
                  <w:tcW w:w="2785" w:type="dxa"/>
                </w:tcPr>
                <w:p w14:paraId="4D144820" w14:textId="77777777" w:rsidR="0087612C" w:rsidRPr="00676B41" w:rsidRDefault="0087612C" w:rsidP="0087612C">
                  <w:pPr>
                    <w:pStyle w:val="documentasposeztyaddresstable"/>
                    <w:rPr>
                      <w:rStyle w:val="span"/>
                      <w:rFonts w:ascii="Century Gothic" w:eastAsia="Century Gothic" w:hAnsi="Century Gothic" w:cs="Century Gothic"/>
                      <w:color w:val="000000" w:themeColor="text1"/>
                      <w:sz w:val="21"/>
                      <w:szCs w:val="21"/>
                    </w:rPr>
                  </w:pPr>
                  <w:r w:rsidRPr="00676B41">
                    <w:rPr>
                      <w:rStyle w:val="span"/>
                      <w:rFonts w:ascii="Century Gothic" w:eastAsia="Century Gothic" w:hAnsi="Century Gothic" w:cs="Century Gothic"/>
                      <w:color w:val="000000" w:themeColor="text1"/>
                      <w:sz w:val="21"/>
                      <w:szCs w:val="21"/>
                    </w:rPr>
                    <w:t xml:space="preserve">(352)942-9732         </w:t>
                  </w:r>
                </w:p>
              </w:tc>
              <w:tc>
                <w:tcPr>
                  <w:tcW w:w="725" w:type="dxa"/>
                </w:tcPr>
                <w:p w14:paraId="1E1FD87B" w14:textId="77777777" w:rsidR="0087612C" w:rsidRPr="00676B41" w:rsidRDefault="0087612C" w:rsidP="0087612C">
                  <w:pPr>
                    <w:pStyle w:val="documentasposeztyaddresstable"/>
                    <w:rPr>
                      <w:rStyle w:val="span"/>
                      <w:rFonts w:ascii="Century Gothic" w:eastAsia="Century Gothic" w:hAnsi="Century Gothic" w:cs="Century Gothic"/>
                      <w:color w:val="000000" w:themeColor="text1"/>
                      <w:sz w:val="21"/>
                      <w:szCs w:val="21"/>
                    </w:rPr>
                  </w:pPr>
                  <w:r w:rsidRPr="00676B41">
                    <w:rPr>
                      <w:rStyle w:val="documenticonRowiconSvg"/>
                      <w:rFonts w:ascii="Century Gothic" w:eastAsia="Century Gothic" w:hAnsi="Century Gothic" w:cs="Century Gothic"/>
                      <w:noProof/>
                      <w:color w:val="000000" w:themeColor="text1"/>
                      <w:sz w:val="21"/>
                      <w:szCs w:val="21"/>
                    </w:rPr>
                    <w:drawing>
                      <wp:inline distT="0" distB="0" distL="0" distR="0" wp14:anchorId="07740CDE" wp14:editId="0A1E588C">
                        <wp:extent cx="254307" cy="254455"/>
                        <wp:effectExtent l="0" t="0" r="0" b="0"/>
                        <wp:docPr id="100006" name="Picture 100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6" name=""/>
                                <pic:cNvPicPr>
                                  <a:picLocks/>
                                </pic:cNvPicPr>
                              </pic:nvPicPr>
                              <pic:blipFill>
                                <a:blip r:embed="rId9"/>
                                <a:stretch>
                                  <a:fillRect/>
                                </a:stretch>
                              </pic:blipFill>
                              <pic:spPr>
                                <a:xfrm>
                                  <a:off x="0" y="0"/>
                                  <a:ext cx="254307" cy="254455"/>
                                </a:xfrm>
                                <a:prstGeom prst="rect">
                                  <a:avLst/>
                                </a:prstGeom>
                              </pic:spPr>
                            </pic:pic>
                          </a:graphicData>
                        </a:graphic>
                      </wp:inline>
                    </w:drawing>
                  </w:r>
                </w:p>
              </w:tc>
              <w:tc>
                <w:tcPr>
                  <w:tcW w:w="3420" w:type="dxa"/>
                </w:tcPr>
                <w:p w14:paraId="46C0ACE4" w14:textId="77777777" w:rsidR="0087612C" w:rsidRPr="00676B41" w:rsidRDefault="0087612C" w:rsidP="0087612C">
                  <w:pPr>
                    <w:pStyle w:val="documentasposeztyaddresstable"/>
                    <w:rPr>
                      <w:rStyle w:val="documenticonRowiconSvg"/>
                      <w:rFonts w:ascii="Century Gothic" w:eastAsia="Century Gothic" w:hAnsi="Century Gothic" w:cs="Century Gothic"/>
                      <w:noProof/>
                      <w:color w:val="000000" w:themeColor="text1"/>
                      <w:sz w:val="21"/>
                      <w:szCs w:val="21"/>
                    </w:rPr>
                  </w:pPr>
                  <w:r w:rsidRPr="00676B41">
                    <w:rPr>
                      <w:rStyle w:val="span"/>
                      <w:rFonts w:ascii="Century Gothic" w:eastAsia="Century Gothic" w:hAnsi="Century Gothic" w:cs="Century Gothic"/>
                      <w:color w:val="000000" w:themeColor="text1"/>
                      <w:sz w:val="21"/>
                      <w:szCs w:val="21"/>
                    </w:rPr>
                    <w:t>danteedmonson@gmail.com</w:t>
                  </w:r>
                </w:p>
              </w:tc>
            </w:tr>
            <w:tr w:rsidR="00676B41" w:rsidRPr="00676B41" w14:paraId="3F8AC888" w14:textId="77777777" w:rsidTr="00676B41">
              <w:trPr>
                <w:trHeight w:val="974"/>
              </w:trPr>
              <w:tc>
                <w:tcPr>
                  <w:tcW w:w="10975" w:type="dxa"/>
                  <w:gridSpan w:val="6"/>
                </w:tcPr>
                <w:p w14:paraId="6CB272CD" w14:textId="77777777" w:rsidR="00676B41" w:rsidRPr="00676B41" w:rsidRDefault="00676B41" w:rsidP="00676B41">
                  <w:pPr>
                    <w:pStyle w:val="documentasposeztyaddresstable"/>
                    <w:jc w:val="center"/>
                    <w:rPr>
                      <w:rStyle w:val="span"/>
                      <w:rFonts w:ascii="Century Gothic" w:eastAsia="Century Gothic" w:hAnsi="Century Gothic" w:cs="Century Gothic"/>
                      <w:color w:val="000000" w:themeColor="text1"/>
                      <w:sz w:val="21"/>
                      <w:szCs w:val="21"/>
                    </w:rPr>
                  </w:pPr>
                </w:p>
                <w:p w14:paraId="692EB2B5" w14:textId="186DBD53" w:rsidR="00676B41" w:rsidRPr="00676B41" w:rsidRDefault="00676B41" w:rsidP="00676B41">
                  <w:pPr>
                    <w:pStyle w:val="documentasposeztyaddresstable"/>
                    <w:rPr>
                      <w:rStyle w:val="span"/>
                      <w:rFonts w:ascii="Century Gothic" w:eastAsia="Century Gothic" w:hAnsi="Century Gothic" w:cs="Century Gothic"/>
                      <w:b/>
                      <w:bCs/>
                      <w:color w:val="000000" w:themeColor="text1"/>
                      <w:sz w:val="21"/>
                      <w:szCs w:val="21"/>
                    </w:rPr>
                  </w:pPr>
                  <w:r w:rsidRPr="00676B41">
                    <w:rPr>
                      <w:rStyle w:val="span"/>
                      <w:rFonts w:ascii="Century Gothic" w:eastAsia="Century Gothic" w:hAnsi="Century Gothic" w:cs="Century Gothic"/>
                      <w:b/>
                      <w:bCs/>
                      <w:color w:val="000000" w:themeColor="text1"/>
                      <w:sz w:val="21"/>
                      <w:szCs w:val="21"/>
                    </w:rPr>
                    <w:t xml:space="preserve">My objective is to </w:t>
                  </w:r>
                  <w:r w:rsidRPr="00676B41">
                    <w:rPr>
                      <w:rFonts w:ascii="Century Gothic" w:eastAsia="Century Gothic" w:hAnsi="Century Gothic" w:cs="Century Gothic"/>
                      <w:b/>
                      <w:bCs/>
                      <w:color w:val="000000" w:themeColor="text1"/>
                      <w:sz w:val="21"/>
                      <w:szCs w:val="21"/>
                    </w:rPr>
                    <w:t>utilize my educational skills and career training in a responsible and productive manner</w:t>
                  </w:r>
                </w:p>
              </w:tc>
            </w:tr>
          </w:tbl>
          <w:p w14:paraId="6499EC2E" w14:textId="77777777" w:rsidR="0087612C" w:rsidRPr="00676B41" w:rsidRDefault="0087612C" w:rsidP="0087612C">
            <w:pPr>
              <w:pStyle w:val="spandateswrapperParagraph"/>
              <w:pBdr>
                <w:right w:val="none" w:sz="0" w:space="0" w:color="auto"/>
              </w:pBdr>
              <w:spacing w:line="240" w:lineRule="auto"/>
              <w:ind w:right="450"/>
              <w:rPr>
                <w:rStyle w:val="documenticonCell"/>
                <w:rFonts w:ascii="Century Gothic" w:eastAsia="Century Gothic" w:hAnsi="Century Gothic" w:cs="Century Gothic"/>
                <w:b/>
                <w:bCs/>
                <w:noProof/>
                <w:color w:val="000000" w:themeColor="text1"/>
                <w:sz w:val="21"/>
                <w:szCs w:val="21"/>
              </w:rPr>
            </w:pPr>
          </w:p>
        </w:tc>
      </w:tr>
      <w:tr w:rsidR="004A1503" w14:paraId="0D34757D" w14:textId="77777777" w:rsidTr="004E37C5">
        <w:trPr>
          <w:trHeight w:val="444"/>
        </w:trPr>
        <w:tc>
          <w:tcPr>
            <w:tcW w:w="10998" w:type="dxa"/>
            <w:gridSpan w:val="4"/>
            <w:tcBorders>
              <w:top w:val="nil"/>
              <w:left w:val="nil"/>
              <w:bottom w:val="single" w:sz="6" w:space="0" w:color="000000"/>
              <w:right w:val="nil"/>
            </w:tcBorders>
          </w:tcPr>
          <w:p w14:paraId="4CD4725F" w14:textId="2B92096C" w:rsidR="004A1503" w:rsidRPr="00380E02" w:rsidRDefault="004A1503" w:rsidP="0087612C">
            <w:pPr>
              <w:pStyle w:val="spandateswrapperParagraph"/>
              <w:pBdr>
                <w:right w:val="none" w:sz="0" w:space="0" w:color="auto"/>
              </w:pBdr>
              <w:spacing w:line="240" w:lineRule="auto"/>
              <w:ind w:right="450"/>
              <w:rPr>
                <w:rStyle w:val="spandegree"/>
                <w:rFonts w:ascii="Century Gothic" w:eastAsia="Century Gothic" w:hAnsi="Century Gothic" w:cs="Century Gothic"/>
                <w:color w:val="000000" w:themeColor="text1"/>
              </w:rPr>
            </w:pPr>
            <w:r w:rsidRPr="00380E02">
              <w:rPr>
                <w:rStyle w:val="documenticonCell"/>
                <w:rFonts w:ascii="Century Gothic" w:eastAsia="Century Gothic" w:hAnsi="Century Gothic" w:cs="Century Gothic"/>
                <w:b/>
                <w:bCs/>
                <w:noProof/>
                <w:color w:val="000000" w:themeColor="text1"/>
              </w:rPr>
              <w:drawing>
                <wp:inline distT="0" distB="0" distL="0" distR="0" wp14:anchorId="569191DA" wp14:editId="33A7EA79">
                  <wp:extent cx="274320" cy="274320"/>
                  <wp:effectExtent l="0" t="0" r="0" b="0"/>
                  <wp:docPr id="100008" name="Picture 1000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8" name=""/>
                          <pic:cNvPicPr>
                            <a:picLocks/>
                          </pic:cNvPicPr>
                        </pic:nvPicPr>
                        <pic:blipFill>
                          <a:blip r:embed="rId10"/>
                          <a:stretch>
                            <a:fillRect/>
                          </a:stretch>
                        </pic:blipFill>
                        <pic:spPr>
                          <a:xfrm>
                            <a:off x="0" y="0"/>
                            <a:ext cx="274320" cy="274320"/>
                          </a:xfrm>
                          <a:prstGeom prst="rect">
                            <a:avLst/>
                          </a:prstGeom>
                        </pic:spPr>
                      </pic:pic>
                    </a:graphicData>
                  </a:graphic>
                </wp:inline>
              </w:drawing>
            </w:r>
            <w:r>
              <w:rPr>
                <w:rStyle w:val="spandegree"/>
                <w:rFonts w:ascii="Century Gothic" w:eastAsia="Century Gothic" w:hAnsi="Century Gothic" w:cs="Century Gothic"/>
                <w:color w:val="000000" w:themeColor="text1"/>
              </w:rPr>
              <w:t xml:space="preserve"> </w:t>
            </w:r>
            <w:bookmarkStart w:id="0" w:name="OLE_LINK18"/>
            <w:bookmarkStart w:id="1" w:name="OLE_LINK19"/>
            <w:r w:rsidR="00ED2D64">
              <w:rPr>
                <w:rStyle w:val="spandegree"/>
                <w:rFonts w:ascii="Century Gothic" w:eastAsia="Century Gothic" w:hAnsi="Century Gothic" w:cs="Century Gothic"/>
                <w:color w:val="000000" w:themeColor="text1"/>
              </w:rPr>
              <w:t xml:space="preserve"> </w:t>
            </w:r>
            <w:r w:rsidRPr="0062301E">
              <w:rPr>
                <w:rStyle w:val="documenttitleCell"/>
                <w:rFonts w:ascii="Century Gothic" w:eastAsia="Century Gothic" w:hAnsi="Century Gothic" w:cs="Century Gothic"/>
                <w:b/>
                <w:bCs/>
                <w:color w:val="000000" w:themeColor="text1"/>
                <w:sz w:val="24"/>
                <w:szCs w:val="24"/>
              </w:rPr>
              <w:t>Education</w:t>
            </w:r>
            <w:bookmarkEnd w:id="0"/>
            <w:bookmarkEnd w:id="1"/>
          </w:p>
        </w:tc>
      </w:tr>
      <w:tr w:rsidR="004A1503" w14:paraId="6BCDB5B8" w14:textId="77777777" w:rsidTr="0062301E">
        <w:trPr>
          <w:trHeight w:val="1211"/>
        </w:trPr>
        <w:tc>
          <w:tcPr>
            <w:tcW w:w="918" w:type="dxa"/>
            <w:tcBorders>
              <w:top w:val="nil"/>
              <w:left w:val="nil"/>
              <w:bottom w:val="nil"/>
              <w:right w:val="nil"/>
            </w:tcBorders>
          </w:tcPr>
          <w:p w14:paraId="595AC870" w14:textId="7664DEE4" w:rsidR="004A1503" w:rsidRPr="00380E02" w:rsidRDefault="004A1503" w:rsidP="0087612C">
            <w:pPr>
              <w:pStyle w:val="p"/>
              <w:spacing w:before="400" w:line="240" w:lineRule="auto"/>
              <w:rPr>
                <w:rStyle w:val="documenticonCell"/>
                <w:rFonts w:ascii="Century Gothic" w:eastAsia="Century Gothic" w:hAnsi="Century Gothic" w:cs="Century Gothic"/>
                <w:b/>
                <w:bCs/>
                <w:noProof/>
                <w:color w:val="000000" w:themeColor="text1"/>
                <w:sz w:val="22"/>
                <w:szCs w:val="22"/>
              </w:rPr>
            </w:pPr>
          </w:p>
        </w:tc>
        <w:tc>
          <w:tcPr>
            <w:tcW w:w="4590" w:type="dxa"/>
            <w:gridSpan w:val="2"/>
            <w:tcBorders>
              <w:top w:val="nil"/>
              <w:left w:val="nil"/>
              <w:bottom w:val="nil"/>
              <w:right w:val="nil"/>
            </w:tcBorders>
          </w:tcPr>
          <w:p w14:paraId="21DA5B78" w14:textId="4536328E" w:rsidR="004A1503" w:rsidRPr="00676B41" w:rsidRDefault="004A1503" w:rsidP="0087612C">
            <w:pPr>
              <w:pStyle w:val="spanpaddedline"/>
              <w:spacing w:line="240" w:lineRule="auto"/>
              <w:ind w:right="300"/>
              <w:rPr>
                <w:rStyle w:val="documenttwocolparasinglecolumn"/>
                <w:rFonts w:ascii="Century Gothic" w:eastAsia="Century Gothic" w:hAnsi="Century Gothic" w:cs="Century Gothic"/>
                <w:i/>
                <w:iCs/>
                <w:color w:val="000000" w:themeColor="text1"/>
                <w:sz w:val="21"/>
                <w:szCs w:val="21"/>
              </w:rPr>
            </w:pPr>
            <w:r w:rsidRPr="00676B41">
              <w:rPr>
                <w:rStyle w:val="span"/>
                <w:rFonts w:ascii="Century Gothic" w:eastAsia="Century Gothic" w:hAnsi="Century Gothic" w:cs="Century Gothic"/>
                <w:i/>
                <w:iCs/>
                <w:color w:val="000000" w:themeColor="text1"/>
                <w:sz w:val="21"/>
                <w:szCs w:val="21"/>
              </w:rPr>
              <w:t xml:space="preserve">University of Central Florida </w:t>
            </w:r>
          </w:p>
          <w:p w14:paraId="16255131" w14:textId="77777777" w:rsidR="004A1503" w:rsidRPr="00676B41" w:rsidRDefault="004A1503" w:rsidP="0062301E">
            <w:pPr>
              <w:pStyle w:val="documentulli"/>
              <w:numPr>
                <w:ilvl w:val="0"/>
                <w:numId w:val="1"/>
              </w:numPr>
              <w:spacing w:line="240" w:lineRule="auto"/>
              <w:ind w:right="300"/>
              <w:rPr>
                <w:rStyle w:val="span"/>
                <w:rFonts w:ascii="Century Gothic" w:eastAsia="Century Gothic" w:hAnsi="Century Gothic" w:cs="Century Gothic"/>
                <w:color w:val="000000" w:themeColor="text1"/>
                <w:sz w:val="21"/>
                <w:szCs w:val="21"/>
              </w:rPr>
            </w:pPr>
            <w:r w:rsidRPr="00676B41">
              <w:rPr>
                <w:rStyle w:val="span"/>
                <w:rFonts w:ascii="Century Gothic" w:eastAsia="Century Gothic" w:hAnsi="Century Gothic" w:cs="Century Gothic"/>
                <w:color w:val="000000" w:themeColor="text1"/>
                <w:sz w:val="21"/>
                <w:szCs w:val="21"/>
              </w:rPr>
              <w:t>UCF Grade Point Average: 3.80</w:t>
            </w:r>
          </w:p>
          <w:p w14:paraId="08E72CB2" w14:textId="77777777" w:rsidR="004A1503" w:rsidRPr="00676B41" w:rsidRDefault="004A1503" w:rsidP="0062301E">
            <w:pPr>
              <w:pStyle w:val="documentulli"/>
              <w:numPr>
                <w:ilvl w:val="0"/>
                <w:numId w:val="1"/>
              </w:numPr>
              <w:spacing w:line="240" w:lineRule="auto"/>
              <w:ind w:right="300"/>
              <w:rPr>
                <w:rStyle w:val="span"/>
                <w:rFonts w:ascii="Century Gothic" w:eastAsia="Century Gothic" w:hAnsi="Century Gothic" w:cs="Century Gothic"/>
                <w:color w:val="000000" w:themeColor="text1"/>
                <w:sz w:val="21"/>
                <w:szCs w:val="21"/>
              </w:rPr>
            </w:pPr>
            <w:r w:rsidRPr="00676B41">
              <w:rPr>
                <w:rStyle w:val="span"/>
                <w:rFonts w:ascii="Century Gothic" w:eastAsia="Century Gothic" w:hAnsi="Century Gothic" w:cs="Century Gothic"/>
                <w:color w:val="000000" w:themeColor="text1"/>
                <w:sz w:val="21"/>
                <w:szCs w:val="21"/>
              </w:rPr>
              <w:t>Awarded President's Honor Roll Fall 2020, Dean's List Fall 2019</w:t>
            </w:r>
          </w:p>
          <w:p w14:paraId="0AC85AF0" w14:textId="236A6A6E" w:rsidR="0062301E" w:rsidRPr="00741D9D" w:rsidRDefault="0062301E" w:rsidP="00741D9D">
            <w:pPr>
              <w:pStyle w:val="ListBullet"/>
              <w:numPr>
                <w:ilvl w:val="0"/>
                <w:numId w:val="1"/>
              </w:numPr>
              <w:rPr>
                <w:rStyle w:val="documenttitleCell"/>
                <w:rFonts w:ascii="Century Gothic" w:hAnsi="Century Gothic"/>
                <w:color w:val="000000" w:themeColor="text1"/>
                <w:sz w:val="21"/>
                <w:szCs w:val="21"/>
              </w:rPr>
            </w:pPr>
            <w:r w:rsidRPr="00676B41">
              <w:rPr>
                <w:rFonts w:ascii="Century Gothic" w:hAnsi="Century Gothic"/>
                <w:color w:val="000000" w:themeColor="text1"/>
                <w:sz w:val="21"/>
                <w:szCs w:val="21"/>
              </w:rPr>
              <w:t xml:space="preserve">Degree: </w:t>
            </w:r>
            <w:r w:rsidR="00741D9D">
              <w:rPr>
                <w:rFonts w:ascii="Century Gothic" w:hAnsi="Century Gothic"/>
                <w:color w:val="000000" w:themeColor="text1"/>
                <w:sz w:val="21"/>
                <w:szCs w:val="21"/>
              </w:rPr>
              <w:t>Bachelor of Science</w:t>
            </w:r>
            <w:r w:rsidRPr="00676B41">
              <w:rPr>
                <w:rFonts w:ascii="Century Gothic" w:hAnsi="Century Gothic"/>
                <w:color w:val="000000" w:themeColor="text1"/>
                <w:sz w:val="21"/>
                <w:szCs w:val="21"/>
              </w:rPr>
              <w:t>, Computer Science</w:t>
            </w:r>
            <w:r w:rsidR="00741D9D">
              <w:rPr>
                <w:rFonts w:ascii="Century Gothic" w:hAnsi="Century Gothic"/>
                <w:color w:val="000000" w:themeColor="text1"/>
                <w:sz w:val="21"/>
                <w:szCs w:val="21"/>
              </w:rPr>
              <w:t xml:space="preserve"> </w:t>
            </w:r>
            <w:r w:rsidRPr="00741D9D">
              <w:rPr>
                <w:rFonts w:ascii="Century Gothic" w:hAnsi="Century Gothic"/>
                <w:color w:val="000000" w:themeColor="text1"/>
                <w:sz w:val="21"/>
                <w:szCs w:val="21"/>
              </w:rPr>
              <w:t>(</w:t>
            </w:r>
            <w:r w:rsidR="00BA2DC4">
              <w:rPr>
                <w:rFonts w:ascii="Century Gothic" w:hAnsi="Century Gothic"/>
                <w:color w:val="000000" w:themeColor="text1"/>
                <w:sz w:val="21"/>
                <w:szCs w:val="21"/>
              </w:rPr>
              <w:t>Awarded</w:t>
            </w:r>
            <w:r w:rsidR="00741D9D" w:rsidRPr="00741D9D">
              <w:rPr>
                <w:rFonts w:ascii="Century Gothic" w:hAnsi="Century Gothic"/>
                <w:color w:val="000000" w:themeColor="text1"/>
                <w:sz w:val="21"/>
                <w:szCs w:val="21"/>
              </w:rPr>
              <w:t xml:space="preserve"> Fall 2021</w:t>
            </w:r>
            <w:r w:rsidRPr="00741D9D">
              <w:rPr>
                <w:rFonts w:ascii="Century Gothic" w:hAnsi="Century Gothic"/>
                <w:color w:val="000000" w:themeColor="text1"/>
                <w:sz w:val="21"/>
                <w:szCs w:val="21"/>
              </w:rPr>
              <w:t>)</w:t>
            </w:r>
          </w:p>
        </w:tc>
        <w:tc>
          <w:tcPr>
            <w:tcW w:w="5490" w:type="dxa"/>
            <w:tcBorders>
              <w:top w:val="nil"/>
              <w:left w:val="nil"/>
              <w:bottom w:val="nil"/>
              <w:right w:val="nil"/>
            </w:tcBorders>
          </w:tcPr>
          <w:p w14:paraId="21AC0A96" w14:textId="601ECF24" w:rsidR="0062301E" w:rsidRPr="00676B41" w:rsidRDefault="004A1503" w:rsidP="0087612C">
            <w:pPr>
              <w:pStyle w:val="spanpaddedline"/>
              <w:spacing w:line="240" w:lineRule="auto"/>
              <w:ind w:right="300"/>
              <w:rPr>
                <w:rStyle w:val="span"/>
                <w:rFonts w:ascii="Century Gothic" w:eastAsia="Century Gothic" w:hAnsi="Century Gothic" w:cs="Century Gothic"/>
                <w:i/>
                <w:iCs/>
                <w:color w:val="000000" w:themeColor="text1"/>
                <w:sz w:val="21"/>
                <w:szCs w:val="21"/>
              </w:rPr>
            </w:pPr>
            <w:r w:rsidRPr="00676B41">
              <w:rPr>
                <w:rStyle w:val="span"/>
                <w:rFonts w:ascii="Century Gothic" w:eastAsia="Century Gothic" w:hAnsi="Century Gothic" w:cs="Century Gothic"/>
                <w:i/>
                <w:iCs/>
                <w:color w:val="000000" w:themeColor="text1"/>
                <w:sz w:val="21"/>
                <w:szCs w:val="21"/>
              </w:rPr>
              <w:t xml:space="preserve">Valencia College </w:t>
            </w:r>
          </w:p>
          <w:p w14:paraId="529161CB" w14:textId="77777777" w:rsidR="004A1503" w:rsidRPr="00676B41" w:rsidRDefault="004A1503" w:rsidP="0062301E">
            <w:pPr>
              <w:pStyle w:val="spanpaddedline"/>
              <w:numPr>
                <w:ilvl w:val="0"/>
                <w:numId w:val="9"/>
              </w:numPr>
              <w:spacing w:line="240" w:lineRule="auto"/>
              <w:ind w:right="300"/>
              <w:rPr>
                <w:rStyle w:val="span"/>
                <w:rFonts w:ascii="Century Gothic" w:eastAsia="Century Gothic" w:hAnsi="Century Gothic" w:cs="Century Gothic"/>
                <w:i/>
                <w:iCs/>
                <w:color w:val="000000" w:themeColor="text1"/>
                <w:sz w:val="21"/>
                <w:szCs w:val="21"/>
              </w:rPr>
            </w:pPr>
            <w:r w:rsidRPr="00676B41">
              <w:rPr>
                <w:rStyle w:val="span"/>
                <w:rFonts w:ascii="Century Gothic" w:eastAsia="Century Gothic" w:hAnsi="Century Gothic" w:cs="Century Gothic"/>
                <w:color w:val="000000" w:themeColor="text1"/>
                <w:sz w:val="21"/>
                <w:szCs w:val="21"/>
              </w:rPr>
              <w:t>Awarded Dean's List 2017, Bright Futures Merit Scholarship (2016 – Present)</w:t>
            </w:r>
          </w:p>
          <w:p w14:paraId="26C49D02" w14:textId="77777777" w:rsidR="0062301E" w:rsidRPr="00676B41" w:rsidRDefault="0062301E" w:rsidP="0062301E">
            <w:pPr>
              <w:pStyle w:val="ListBullet"/>
              <w:numPr>
                <w:ilvl w:val="0"/>
                <w:numId w:val="9"/>
              </w:numPr>
              <w:rPr>
                <w:rFonts w:ascii="Century Gothic" w:hAnsi="Century Gothic"/>
                <w:color w:val="000000" w:themeColor="text1"/>
                <w:sz w:val="21"/>
                <w:szCs w:val="21"/>
              </w:rPr>
            </w:pPr>
            <w:bookmarkStart w:id="2" w:name="OLE_LINK30"/>
            <w:bookmarkStart w:id="3" w:name="OLE_LINK31"/>
            <w:r w:rsidRPr="00676B41">
              <w:rPr>
                <w:rFonts w:ascii="Century Gothic" w:hAnsi="Century Gothic"/>
                <w:color w:val="000000" w:themeColor="text1"/>
                <w:sz w:val="21"/>
                <w:szCs w:val="21"/>
              </w:rPr>
              <w:t>Degree: Associates in Arts, Computer Science (Awarded Fall 2018)</w:t>
            </w:r>
          </w:p>
          <w:bookmarkEnd w:id="2"/>
          <w:bookmarkEnd w:id="3"/>
          <w:p w14:paraId="401251ED" w14:textId="18FD9031" w:rsidR="0062301E" w:rsidRPr="00676B41" w:rsidRDefault="0062301E" w:rsidP="0062301E">
            <w:pPr>
              <w:pStyle w:val="spanpaddedline"/>
              <w:spacing w:line="240" w:lineRule="auto"/>
              <w:ind w:left="360" w:right="300"/>
              <w:rPr>
                <w:rFonts w:ascii="Century Gothic" w:eastAsia="Century Gothic" w:hAnsi="Century Gothic" w:cs="Century Gothic"/>
                <w:i/>
                <w:iCs/>
                <w:color w:val="000000" w:themeColor="text1"/>
                <w:sz w:val="21"/>
                <w:szCs w:val="21"/>
              </w:rPr>
            </w:pPr>
          </w:p>
        </w:tc>
      </w:tr>
      <w:tr w:rsidR="004A1503" w14:paraId="38B62688" w14:textId="77777777" w:rsidTr="0062301E">
        <w:trPr>
          <w:trHeight w:val="219"/>
        </w:trPr>
        <w:tc>
          <w:tcPr>
            <w:tcW w:w="5508" w:type="dxa"/>
            <w:gridSpan w:val="3"/>
            <w:tcBorders>
              <w:top w:val="nil"/>
              <w:left w:val="nil"/>
              <w:bottom w:val="single" w:sz="6" w:space="0" w:color="000000"/>
              <w:right w:val="nil"/>
            </w:tcBorders>
          </w:tcPr>
          <w:p w14:paraId="704B5E19" w14:textId="5348695C" w:rsidR="004A1503" w:rsidRPr="0062301E" w:rsidRDefault="004A1503" w:rsidP="0087612C">
            <w:pPr>
              <w:pStyle w:val="p"/>
              <w:spacing w:before="400" w:line="240" w:lineRule="auto"/>
              <w:rPr>
                <w:rStyle w:val="spandegree"/>
                <w:rFonts w:ascii="Century Gothic" w:eastAsia="Century Gothic" w:hAnsi="Century Gothic" w:cs="Century Gothic"/>
                <w:noProof/>
                <w:color w:val="000000" w:themeColor="text1"/>
                <w:sz w:val="24"/>
                <w:szCs w:val="24"/>
              </w:rPr>
            </w:pPr>
            <w:r w:rsidRPr="0062301E">
              <w:rPr>
                <w:rStyle w:val="documenticonCell"/>
                <w:rFonts w:ascii="Century Gothic" w:eastAsia="Century Gothic" w:hAnsi="Century Gothic" w:cs="Century Gothic"/>
                <w:b/>
                <w:bCs/>
                <w:noProof/>
                <w:color w:val="000000" w:themeColor="text1"/>
              </w:rPr>
              <w:drawing>
                <wp:anchor distT="0" distB="0" distL="114300" distR="114300" simplePos="0" relativeHeight="251660288" behindDoc="0" locked="0" layoutInCell="1" allowOverlap="1" wp14:anchorId="44DE687E" wp14:editId="75A65119">
                  <wp:simplePos x="0" y="0"/>
                  <wp:positionH relativeFrom="column">
                    <wp:posOffset>-434</wp:posOffset>
                  </wp:positionH>
                  <wp:positionV relativeFrom="paragraph">
                    <wp:posOffset>172720</wp:posOffset>
                  </wp:positionV>
                  <wp:extent cx="274320" cy="274320"/>
                  <wp:effectExtent l="0" t="0" r="0" b="0"/>
                  <wp:wrapSquare wrapText="bothSides"/>
                  <wp:docPr id="100010" name="Picture 100010" descr="Ic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0" name="Picture 100010" descr="Icon&#10;&#10;Description automatically generated"/>
                          <pic:cNvPicPr>
                            <a:picLock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page">
                    <wp14:pctWidth>0</wp14:pctWidth>
                  </wp14:sizeRelH>
                  <wp14:sizeRelV relativeFrom="page">
                    <wp14:pctHeight>0</wp14:pctHeight>
                  </wp14:sizeRelV>
                </wp:anchor>
              </w:drawing>
            </w:r>
            <w:r w:rsidRPr="0062301E">
              <w:rPr>
                <w:rStyle w:val="documenttitleCell"/>
                <w:rFonts w:ascii="Century Gothic" w:eastAsia="Century Gothic" w:hAnsi="Century Gothic" w:cs="Century Gothic"/>
                <w:b/>
                <w:bCs/>
                <w:color w:val="000000" w:themeColor="text1"/>
              </w:rPr>
              <w:t>Skills</w:t>
            </w:r>
          </w:p>
        </w:tc>
        <w:tc>
          <w:tcPr>
            <w:tcW w:w="5490" w:type="dxa"/>
            <w:tcBorders>
              <w:top w:val="nil"/>
              <w:left w:val="nil"/>
              <w:bottom w:val="single" w:sz="6" w:space="0" w:color="000000"/>
              <w:right w:val="nil"/>
            </w:tcBorders>
          </w:tcPr>
          <w:p w14:paraId="1665D46E" w14:textId="77777777" w:rsidR="004A1503" w:rsidRPr="00380E02" w:rsidRDefault="004A1503" w:rsidP="0087612C">
            <w:pPr>
              <w:pStyle w:val="spandateswrapperParagraph"/>
              <w:pBdr>
                <w:right w:val="none" w:sz="0" w:space="0" w:color="auto"/>
              </w:pBdr>
              <w:spacing w:line="240" w:lineRule="auto"/>
              <w:ind w:right="450"/>
              <w:rPr>
                <w:rStyle w:val="spandegree"/>
                <w:rFonts w:ascii="Century Gothic" w:eastAsia="Century Gothic" w:hAnsi="Century Gothic" w:cs="Century Gothic"/>
                <w:color w:val="000000" w:themeColor="text1"/>
              </w:rPr>
            </w:pPr>
          </w:p>
        </w:tc>
      </w:tr>
      <w:tr w:rsidR="004A1503" w14:paraId="3CCEE8EA" w14:textId="77777777" w:rsidTr="0062301E">
        <w:trPr>
          <w:trHeight w:val="750"/>
        </w:trPr>
        <w:tc>
          <w:tcPr>
            <w:tcW w:w="918" w:type="dxa"/>
            <w:tcBorders>
              <w:top w:val="nil"/>
              <w:left w:val="nil"/>
              <w:bottom w:val="nil"/>
              <w:right w:val="nil"/>
            </w:tcBorders>
          </w:tcPr>
          <w:p w14:paraId="286DA165" w14:textId="77777777" w:rsidR="004A1503" w:rsidRPr="00380E02" w:rsidRDefault="004A1503" w:rsidP="0087612C">
            <w:pPr>
              <w:pStyle w:val="p"/>
              <w:spacing w:before="400" w:line="240" w:lineRule="auto"/>
              <w:rPr>
                <w:rStyle w:val="documenticonCell"/>
                <w:rFonts w:ascii="Century Gothic" w:eastAsia="Century Gothic" w:hAnsi="Century Gothic" w:cs="Century Gothic"/>
                <w:b/>
                <w:bCs/>
                <w:noProof/>
                <w:color w:val="000000" w:themeColor="text1"/>
                <w:sz w:val="22"/>
                <w:szCs w:val="22"/>
              </w:rPr>
            </w:pPr>
          </w:p>
        </w:tc>
        <w:tc>
          <w:tcPr>
            <w:tcW w:w="10080" w:type="dxa"/>
            <w:gridSpan w:val="3"/>
            <w:tcBorders>
              <w:top w:val="nil"/>
              <w:left w:val="nil"/>
              <w:bottom w:val="nil"/>
              <w:right w:val="nil"/>
            </w:tcBorders>
          </w:tcPr>
          <w:p w14:paraId="7AE1552A" w14:textId="3DF491BF" w:rsidR="004A1503" w:rsidRPr="00676B41" w:rsidRDefault="0062301E" w:rsidP="0087612C">
            <w:pPr>
              <w:spacing w:line="240" w:lineRule="auto"/>
              <w:rPr>
                <w:rStyle w:val="documentratingfieldp"/>
                <w:rFonts w:ascii="Century Gothic" w:eastAsia="Century Gothic" w:hAnsi="Century Gothic" w:cs="Century Gothic"/>
                <w:color w:val="000000" w:themeColor="text1"/>
                <w:sz w:val="22"/>
                <w:szCs w:val="22"/>
              </w:rPr>
            </w:pPr>
            <w:r>
              <w:rPr>
                <w:rStyle w:val="documentratingfieldp"/>
                <w:rFonts w:ascii="Century Gothic" w:eastAsia="Century Gothic" w:hAnsi="Century Gothic" w:cs="Century Gothic"/>
                <w:color w:val="000000" w:themeColor="text1"/>
              </w:rPr>
              <w:t xml:space="preserve">  </w:t>
            </w:r>
            <w:r w:rsidR="004A1503" w:rsidRPr="00676B41">
              <w:rPr>
                <w:rStyle w:val="documentratingfieldp"/>
                <w:rFonts w:ascii="Century Gothic" w:eastAsia="Century Gothic" w:hAnsi="Century Gothic" w:cs="Century Gothic"/>
                <w:color w:val="000000" w:themeColor="text1"/>
                <w:sz w:val="22"/>
                <w:szCs w:val="22"/>
              </w:rPr>
              <w:t>JavaScript | React | React Native | Hooks | Java | C | Node.js | Express</w:t>
            </w:r>
          </w:p>
          <w:p w14:paraId="4F8929BF" w14:textId="77FACAE1" w:rsidR="004A1503" w:rsidRPr="00676B41" w:rsidRDefault="0062301E" w:rsidP="00ED2D64">
            <w:pPr>
              <w:pStyle w:val="documentsinglecolumn"/>
              <w:spacing w:before="100" w:line="240" w:lineRule="auto"/>
              <w:rPr>
                <w:rStyle w:val="documentratingfieldp"/>
                <w:rFonts w:ascii="Century Gothic" w:eastAsia="Century Gothic" w:hAnsi="Century Gothic" w:cs="Century Gothic"/>
                <w:color w:val="000000" w:themeColor="text1"/>
                <w:sz w:val="22"/>
                <w:szCs w:val="22"/>
              </w:rPr>
            </w:pPr>
            <w:r w:rsidRPr="00676B41">
              <w:rPr>
                <w:rStyle w:val="documentratingfieldp"/>
                <w:rFonts w:ascii="Century Gothic" w:eastAsia="Century Gothic" w:hAnsi="Century Gothic" w:cs="Century Gothic"/>
                <w:color w:val="000000" w:themeColor="text1"/>
                <w:sz w:val="22"/>
                <w:szCs w:val="22"/>
              </w:rPr>
              <w:t xml:space="preserve">   </w:t>
            </w:r>
            <w:r w:rsidR="004A1503" w:rsidRPr="00676B41">
              <w:rPr>
                <w:rStyle w:val="documentratingfieldp"/>
                <w:rFonts w:ascii="Century Gothic" w:eastAsia="Century Gothic" w:hAnsi="Century Gothic" w:cs="Century Gothic"/>
                <w:color w:val="000000" w:themeColor="text1"/>
                <w:sz w:val="22"/>
                <w:szCs w:val="22"/>
              </w:rPr>
              <w:t>HTML5 | CSS3 | SASS | SCSS | MongoDB | MySQL | Git | GitHub</w:t>
            </w:r>
            <w:r w:rsidR="00BA2DC4">
              <w:rPr>
                <w:rStyle w:val="documentratingfieldp"/>
                <w:rFonts w:ascii="Century Gothic" w:eastAsia="Century Gothic" w:hAnsi="Century Gothic" w:cs="Century Gothic"/>
                <w:color w:val="000000" w:themeColor="text1"/>
                <w:sz w:val="22"/>
                <w:szCs w:val="22"/>
              </w:rPr>
              <w:t xml:space="preserve"> | Rest APIs</w:t>
            </w:r>
          </w:p>
          <w:p w14:paraId="633206CD" w14:textId="5A281A63" w:rsidR="00ED2D64" w:rsidRPr="00ED2D64" w:rsidRDefault="00ED2D64" w:rsidP="00ED2D64">
            <w:pPr>
              <w:pStyle w:val="documentsinglecolumn"/>
              <w:spacing w:before="100" w:line="240" w:lineRule="auto"/>
              <w:rPr>
                <w:rStyle w:val="spandegree"/>
                <w:rFonts w:ascii="Century Gothic" w:eastAsia="Century Gothic" w:hAnsi="Century Gothic" w:cs="Century Gothic"/>
                <w:b w:val="0"/>
                <w:bCs w:val="0"/>
                <w:color w:val="000000" w:themeColor="text1"/>
                <w:sz w:val="10"/>
                <w:szCs w:val="10"/>
              </w:rPr>
            </w:pPr>
          </w:p>
        </w:tc>
      </w:tr>
      <w:tr w:rsidR="004A1503" w14:paraId="38FB95B8" w14:textId="77777777" w:rsidTr="004E37C5">
        <w:trPr>
          <w:trHeight w:val="318"/>
        </w:trPr>
        <w:tc>
          <w:tcPr>
            <w:tcW w:w="10998" w:type="dxa"/>
            <w:gridSpan w:val="4"/>
            <w:tcBorders>
              <w:top w:val="nil"/>
              <w:left w:val="nil"/>
              <w:bottom w:val="single" w:sz="6" w:space="0" w:color="000000"/>
              <w:right w:val="nil"/>
            </w:tcBorders>
          </w:tcPr>
          <w:p w14:paraId="14C3DCD5" w14:textId="7C9FB5DA" w:rsidR="004A1503" w:rsidRPr="00380E02" w:rsidRDefault="004A1503" w:rsidP="0087612C">
            <w:pPr>
              <w:spacing w:line="240" w:lineRule="auto"/>
              <w:rPr>
                <w:rStyle w:val="documentratingfieldp"/>
                <w:rFonts w:ascii="Century Gothic" w:eastAsia="Century Gothic" w:hAnsi="Century Gothic" w:cs="Century Gothic"/>
                <w:color w:val="000000" w:themeColor="text1"/>
                <w:sz w:val="22"/>
                <w:szCs w:val="22"/>
              </w:rPr>
            </w:pPr>
            <w:r w:rsidRPr="00380E02">
              <w:rPr>
                <w:rStyle w:val="documenticonCell"/>
                <w:rFonts w:ascii="Century Gothic" w:eastAsia="Century Gothic" w:hAnsi="Century Gothic" w:cs="Century Gothic"/>
                <w:b/>
                <w:bCs/>
                <w:noProof/>
                <w:color w:val="000000" w:themeColor="text1"/>
                <w:sz w:val="22"/>
                <w:szCs w:val="22"/>
              </w:rPr>
              <w:drawing>
                <wp:inline distT="0" distB="0" distL="0" distR="0" wp14:anchorId="06B909F4" wp14:editId="4BDAFFBE">
                  <wp:extent cx="274320" cy="274320"/>
                  <wp:effectExtent l="0" t="0" r="0" b="0"/>
                  <wp:docPr id="100012" name="Picture 1000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12" name=""/>
                          <pic:cNvPicPr>
                            <a:picLocks/>
                          </pic:cNvPicPr>
                        </pic:nvPicPr>
                        <pic:blipFill>
                          <a:blip r:embed="rId12"/>
                          <a:stretch>
                            <a:fillRect/>
                          </a:stretch>
                        </pic:blipFill>
                        <pic:spPr>
                          <a:xfrm>
                            <a:off x="0" y="0"/>
                            <a:ext cx="274320" cy="274320"/>
                          </a:xfrm>
                          <a:prstGeom prst="rect">
                            <a:avLst/>
                          </a:prstGeom>
                        </pic:spPr>
                      </pic:pic>
                    </a:graphicData>
                  </a:graphic>
                </wp:inline>
              </w:drawing>
            </w:r>
            <w:r>
              <w:rPr>
                <w:rStyle w:val="documentratingfieldp"/>
                <w:rFonts w:ascii="Century Gothic" w:eastAsia="Century Gothic" w:hAnsi="Century Gothic" w:cs="Century Gothic"/>
                <w:color w:val="000000" w:themeColor="text1"/>
                <w:sz w:val="22"/>
                <w:szCs w:val="22"/>
              </w:rPr>
              <w:t xml:space="preserve"> </w:t>
            </w:r>
            <w:r w:rsidR="00ED2D64">
              <w:rPr>
                <w:rStyle w:val="documentratingfieldp"/>
                <w:rFonts w:ascii="Century Gothic" w:eastAsia="Century Gothic" w:hAnsi="Century Gothic" w:cs="Century Gothic"/>
                <w:color w:val="000000" w:themeColor="text1"/>
                <w:sz w:val="22"/>
                <w:szCs w:val="22"/>
              </w:rPr>
              <w:t xml:space="preserve">  </w:t>
            </w:r>
            <w:r w:rsidRPr="0062301E">
              <w:rPr>
                <w:rStyle w:val="documenttitleCell"/>
                <w:rFonts w:ascii="Century Gothic" w:eastAsia="Century Gothic" w:hAnsi="Century Gothic" w:cs="Century Gothic"/>
                <w:b/>
                <w:bCs/>
                <w:color w:val="000000" w:themeColor="text1"/>
              </w:rPr>
              <w:t>Projects</w:t>
            </w:r>
          </w:p>
        </w:tc>
      </w:tr>
      <w:tr w:rsidR="004A1503" w14:paraId="197D33D3" w14:textId="77777777" w:rsidTr="004E37C5">
        <w:trPr>
          <w:trHeight w:val="1452"/>
        </w:trPr>
        <w:tc>
          <w:tcPr>
            <w:tcW w:w="1818" w:type="dxa"/>
            <w:gridSpan w:val="2"/>
            <w:tcBorders>
              <w:top w:val="single" w:sz="6" w:space="0" w:color="000000"/>
              <w:left w:val="nil"/>
              <w:bottom w:val="nil"/>
              <w:right w:val="nil"/>
            </w:tcBorders>
          </w:tcPr>
          <w:p w14:paraId="01F01E08" w14:textId="77777777" w:rsidR="004A1503" w:rsidRPr="00676B41" w:rsidRDefault="004A1503" w:rsidP="0087612C">
            <w:pPr>
              <w:pStyle w:val="spandateswrapperParagraph"/>
              <w:pBdr>
                <w:right w:val="none" w:sz="0" w:space="0" w:color="auto"/>
              </w:pBdr>
              <w:spacing w:line="240" w:lineRule="auto"/>
              <w:ind w:right="450"/>
              <w:rPr>
                <w:rStyle w:val="spandateswrapper"/>
                <w:rFonts w:ascii="Century Gothic" w:eastAsia="Century Gothic" w:hAnsi="Century Gothic" w:cs="Century Gothic"/>
                <w:color w:val="000000" w:themeColor="text1"/>
                <w:sz w:val="21"/>
                <w:szCs w:val="21"/>
              </w:rPr>
            </w:pPr>
            <w:r w:rsidRPr="00676B41">
              <w:rPr>
                <w:rStyle w:val="divdocumentjobtitle"/>
                <w:rFonts w:ascii="Century Gothic" w:eastAsia="Century Gothic" w:hAnsi="Century Gothic" w:cs="Century Gothic"/>
                <w:color w:val="000000" w:themeColor="text1"/>
                <w:sz w:val="21"/>
                <w:szCs w:val="21"/>
              </w:rPr>
              <w:t>Habeuro</w:t>
            </w:r>
            <w:r w:rsidRPr="00676B41">
              <w:rPr>
                <w:rStyle w:val="documentmb5"/>
                <w:rFonts w:ascii="Century Gothic" w:eastAsia="Century Gothic" w:hAnsi="Century Gothic" w:cs="Century Gothic"/>
                <w:color w:val="000000" w:themeColor="text1"/>
                <w:sz w:val="21"/>
                <w:szCs w:val="21"/>
              </w:rPr>
              <w:t xml:space="preserve"> </w:t>
            </w:r>
          </w:p>
          <w:p w14:paraId="15AE8610" w14:textId="77777777" w:rsidR="004A1503" w:rsidRPr="00676B41" w:rsidRDefault="004A1503" w:rsidP="0087612C">
            <w:pPr>
              <w:spacing w:line="240" w:lineRule="auto"/>
              <w:rPr>
                <w:rStyle w:val="documenticonCell"/>
                <w:rFonts w:ascii="Century Gothic" w:eastAsia="Century Gothic" w:hAnsi="Century Gothic" w:cs="Century Gothic"/>
                <w:b/>
                <w:bCs/>
                <w:noProof/>
                <w:color w:val="000000" w:themeColor="text1"/>
                <w:sz w:val="21"/>
                <w:szCs w:val="21"/>
              </w:rPr>
            </w:pPr>
          </w:p>
        </w:tc>
        <w:tc>
          <w:tcPr>
            <w:tcW w:w="9180" w:type="dxa"/>
            <w:gridSpan w:val="2"/>
            <w:tcBorders>
              <w:top w:val="single" w:sz="6" w:space="0" w:color="000000"/>
              <w:left w:val="nil"/>
              <w:bottom w:val="nil"/>
              <w:right w:val="nil"/>
            </w:tcBorders>
          </w:tcPr>
          <w:p w14:paraId="60AF5848" w14:textId="77777777" w:rsidR="004A1503" w:rsidRPr="00676B41" w:rsidRDefault="004A1503" w:rsidP="0087612C">
            <w:pPr>
              <w:pStyle w:val="documentmb5Paragraph"/>
              <w:spacing w:after="100" w:line="240" w:lineRule="auto"/>
              <w:ind w:right="300"/>
              <w:rPr>
                <w:rStyle w:val="documenttwocolparasinglecolumn"/>
                <w:rFonts w:ascii="Century Gothic" w:eastAsia="Century Gothic" w:hAnsi="Century Gothic" w:cs="Century Gothic"/>
                <w:i/>
                <w:iCs/>
                <w:color w:val="000000" w:themeColor="text1"/>
                <w:sz w:val="21"/>
                <w:szCs w:val="21"/>
              </w:rPr>
            </w:pPr>
            <w:r w:rsidRPr="00676B41">
              <w:rPr>
                <w:rStyle w:val="span"/>
                <w:rFonts w:ascii="Century Gothic" w:eastAsia="Century Gothic" w:hAnsi="Century Gothic" w:cs="Century Gothic"/>
                <w:i/>
                <w:iCs/>
                <w:color w:val="000000" w:themeColor="text1"/>
                <w:sz w:val="21"/>
                <w:szCs w:val="21"/>
              </w:rPr>
              <w:t>Habit Tracking Application</w:t>
            </w:r>
            <w:r w:rsidRPr="00676B41">
              <w:rPr>
                <w:rStyle w:val="documenttwocolparasinglecolumn"/>
                <w:rFonts w:ascii="Century Gothic" w:eastAsia="Century Gothic" w:hAnsi="Century Gothic" w:cs="Century Gothic"/>
                <w:i/>
                <w:iCs/>
                <w:color w:val="000000" w:themeColor="text1"/>
                <w:sz w:val="21"/>
                <w:szCs w:val="21"/>
              </w:rPr>
              <w:t xml:space="preserve"> </w:t>
            </w:r>
          </w:p>
          <w:p w14:paraId="41DAA3DD" w14:textId="77777777" w:rsidR="004A1503" w:rsidRPr="00676B41" w:rsidRDefault="004A1503" w:rsidP="0087612C">
            <w:pPr>
              <w:pStyle w:val="documentulli"/>
              <w:numPr>
                <w:ilvl w:val="0"/>
                <w:numId w:val="3"/>
              </w:numPr>
              <w:spacing w:line="240" w:lineRule="auto"/>
              <w:ind w:left="300" w:right="300" w:hanging="261"/>
              <w:rPr>
                <w:rStyle w:val="span"/>
                <w:rFonts w:ascii="Century Gothic" w:eastAsia="Century Gothic" w:hAnsi="Century Gothic" w:cs="Century Gothic"/>
                <w:color w:val="000000" w:themeColor="text1"/>
                <w:sz w:val="21"/>
                <w:szCs w:val="21"/>
              </w:rPr>
            </w:pPr>
            <w:r w:rsidRPr="00676B41">
              <w:rPr>
                <w:rStyle w:val="Strong1"/>
                <w:rFonts w:ascii="Century Gothic" w:eastAsia="Century Gothic" w:hAnsi="Century Gothic" w:cs="Century Gothic"/>
                <w:color w:val="000000" w:themeColor="text1"/>
                <w:sz w:val="21"/>
                <w:szCs w:val="21"/>
              </w:rPr>
              <w:t>React</w:t>
            </w:r>
            <w:r w:rsidRPr="00676B41">
              <w:rPr>
                <w:rStyle w:val="span"/>
                <w:rFonts w:ascii="Century Gothic" w:eastAsia="Century Gothic" w:hAnsi="Century Gothic" w:cs="Century Gothic"/>
                <w:color w:val="000000" w:themeColor="text1"/>
                <w:sz w:val="21"/>
                <w:szCs w:val="21"/>
              </w:rPr>
              <w:t xml:space="preserve"> | </w:t>
            </w:r>
            <w:r w:rsidRPr="00676B41">
              <w:rPr>
                <w:rStyle w:val="Strong1"/>
                <w:rFonts w:ascii="Century Gothic" w:eastAsia="Century Gothic" w:hAnsi="Century Gothic" w:cs="Century Gothic"/>
                <w:color w:val="000000" w:themeColor="text1"/>
                <w:sz w:val="21"/>
                <w:szCs w:val="21"/>
              </w:rPr>
              <w:t>Express</w:t>
            </w:r>
            <w:r w:rsidRPr="00676B41">
              <w:rPr>
                <w:rStyle w:val="span"/>
                <w:rFonts w:ascii="Century Gothic" w:eastAsia="Century Gothic" w:hAnsi="Century Gothic" w:cs="Century Gothic"/>
                <w:color w:val="000000" w:themeColor="text1"/>
                <w:sz w:val="21"/>
                <w:szCs w:val="21"/>
              </w:rPr>
              <w:t xml:space="preserve"> | </w:t>
            </w:r>
            <w:r w:rsidRPr="00676B41">
              <w:rPr>
                <w:rStyle w:val="Strong1"/>
                <w:rFonts w:ascii="Century Gothic" w:eastAsia="Century Gothic" w:hAnsi="Century Gothic" w:cs="Century Gothic"/>
                <w:color w:val="000000" w:themeColor="text1"/>
                <w:sz w:val="21"/>
                <w:szCs w:val="21"/>
              </w:rPr>
              <w:t>Node.js</w:t>
            </w:r>
            <w:r w:rsidRPr="00676B41">
              <w:rPr>
                <w:rStyle w:val="span"/>
                <w:rFonts w:ascii="Century Gothic" w:eastAsia="Century Gothic" w:hAnsi="Century Gothic" w:cs="Century Gothic"/>
                <w:color w:val="000000" w:themeColor="text1"/>
                <w:sz w:val="21"/>
                <w:szCs w:val="21"/>
              </w:rPr>
              <w:t xml:space="preserve"> | </w:t>
            </w:r>
            <w:r w:rsidRPr="00676B41">
              <w:rPr>
                <w:rStyle w:val="Strong1"/>
                <w:rFonts w:ascii="Century Gothic" w:eastAsia="Century Gothic" w:hAnsi="Century Gothic" w:cs="Century Gothic"/>
                <w:color w:val="000000" w:themeColor="text1"/>
                <w:sz w:val="21"/>
                <w:szCs w:val="21"/>
              </w:rPr>
              <w:t>MongoDB</w:t>
            </w:r>
          </w:p>
          <w:p w14:paraId="0297B2B0" w14:textId="7C222ACF" w:rsidR="004A1503" w:rsidRPr="00676B41" w:rsidRDefault="004A1503" w:rsidP="0087612C">
            <w:pPr>
              <w:pStyle w:val="documentulli"/>
              <w:numPr>
                <w:ilvl w:val="0"/>
                <w:numId w:val="3"/>
              </w:numPr>
              <w:spacing w:line="240" w:lineRule="auto"/>
              <w:ind w:left="300" w:right="300" w:hanging="261"/>
              <w:rPr>
                <w:rStyle w:val="span"/>
                <w:rFonts w:ascii="Century Gothic" w:eastAsia="Century Gothic" w:hAnsi="Century Gothic" w:cs="Century Gothic"/>
                <w:color w:val="000000" w:themeColor="text1"/>
                <w:sz w:val="21"/>
                <w:szCs w:val="21"/>
              </w:rPr>
            </w:pPr>
            <w:bookmarkStart w:id="4" w:name="OLE_LINK25"/>
            <w:bookmarkStart w:id="5" w:name="OLE_LINK26"/>
            <w:bookmarkStart w:id="6" w:name="OLE_LINK27"/>
            <w:r w:rsidRPr="00676B41">
              <w:rPr>
                <w:rStyle w:val="span"/>
                <w:rFonts w:ascii="Century Gothic" w:eastAsia="Century Gothic" w:hAnsi="Century Gothic" w:cs="Century Gothic"/>
                <w:color w:val="000000" w:themeColor="text1"/>
                <w:sz w:val="21"/>
                <w:szCs w:val="21"/>
              </w:rPr>
              <w:t>Habeuro is a simple to use habit tracker that provides informative data.</w:t>
            </w:r>
            <w:r w:rsidR="00BD40E7">
              <w:rPr>
                <w:rStyle w:val="span"/>
                <w:rFonts w:ascii="Century Gothic" w:eastAsia="Century Gothic" w:hAnsi="Century Gothic" w:cs="Century Gothic"/>
                <w:color w:val="000000" w:themeColor="text1"/>
                <w:sz w:val="21"/>
                <w:szCs w:val="21"/>
              </w:rPr>
              <w:t xml:space="preserve"> With Habeuro users can pick Icons, choose colors, specify what days they want to complete habits, and many more. </w:t>
            </w:r>
            <w:r w:rsidRPr="00676B41">
              <w:rPr>
                <w:rStyle w:val="span"/>
                <w:rFonts w:ascii="Century Gothic" w:eastAsia="Century Gothic" w:hAnsi="Century Gothic" w:cs="Century Gothic"/>
                <w:color w:val="000000" w:themeColor="text1"/>
                <w:sz w:val="21"/>
                <w:szCs w:val="21"/>
              </w:rPr>
              <w:t xml:space="preserve"> </w:t>
            </w:r>
            <w:bookmarkEnd w:id="4"/>
            <w:bookmarkEnd w:id="5"/>
            <w:bookmarkEnd w:id="6"/>
          </w:p>
          <w:p w14:paraId="056B8C15" w14:textId="77777777" w:rsidR="00ED2D64" w:rsidRPr="00676B41" w:rsidRDefault="004A1503" w:rsidP="004E37C5">
            <w:pPr>
              <w:pStyle w:val="documentulli"/>
              <w:numPr>
                <w:ilvl w:val="0"/>
                <w:numId w:val="3"/>
              </w:numPr>
              <w:spacing w:line="240" w:lineRule="auto"/>
              <w:ind w:left="300" w:right="300" w:hanging="261"/>
              <w:rPr>
                <w:rStyle w:val="Strong1"/>
                <w:rFonts w:ascii="Century Gothic" w:eastAsia="Century Gothic" w:hAnsi="Century Gothic" w:cs="Century Gothic"/>
                <w:color w:val="000000" w:themeColor="text1"/>
                <w:sz w:val="21"/>
                <w:szCs w:val="21"/>
              </w:rPr>
            </w:pPr>
            <w:r w:rsidRPr="00676B41">
              <w:rPr>
                <w:rStyle w:val="Strong1"/>
                <w:rFonts w:ascii="Century Gothic" w:eastAsia="Century Gothic" w:hAnsi="Century Gothic" w:cs="Century Gothic"/>
                <w:color w:val="000000" w:themeColor="text1"/>
                <w:sz w:val="21"/>
                <w:szCs w:val="21"/>
              </w:rPr>
              <w:t xml:space="preserve">Habeuro.com | </w:t>
            </w:r>
            <w:hyperlink r:id="rId13" w:history="1">
              <w:r w:rsidR="00ED2D64" w:rsidRPr="00676B41">
                <w:rPr>
                  <w:rStyle w:val="Hyperlink"/>
                  <w:rFonts w:ascii="Century Gothic" w:eastAsia="Century Gothic" w:hAnsi="Century Gothic" w:cs="Century Gothic"/>
                  <w:sz w:val="21"/>
                  <w:szCs w:val="21"/>
                </w:rPr>
                <w:t>https://github.com/danteedmonson/habit-tracking</w:t>
              </w:r>
            </w:hyperlink>
          </w:p>
          <w:p w14:paraId="308FD8CE" w14:textId="333EA5CE" w:rsidR="004E37C5" w:rsidRPr="00676B41" w:rsidRDefault="004E37C5" w:rsidP="004E37C5">
            <w:pPr>
              <w:pStyle w:val="documentulli"/>
              <w:spacing w:line="240" w:lineRule="auto"/>
              <w:ind w:left="300" w:right="300"/>
              <w:rPr>
                <w:rStyle w:val="documenticonCell"/>
                <w:rFonts w:ascii="Century Gothic" w:eastAsia="Century Gothic" w:hAnsi="Century Gothic" w:cs="Century Gothic"/>
                <w:color w:val="000000" w:themeColor="text1"/>
                <w:sz w:val="21"/>
                <w:szCs w:val="21"/>
              </w:rPr>
            </w:pPr>
          </w:p>
        </w:tc>
      </w:tr>
      <w:tr w:rsidR="004A1503" w14:paraId="53CBE66D" w14:textId="77777777" w:rsidTr="004E37C5">
        <w:trPr>
          <w:trHeight w:val="1803"/>
        </w:trPr>
        <w:tc>
          <w:tcPr>
            <w:tcW w:w="1818" w:type="dxa"/>
            <w:gridSpan w:val="2"/>
            <w:tcBorders>
              <w:top w:val="nil"/>
              <w:left w:val="nil"/>
              <w:bottom w:val="nil"/>
              <w:right w:val="nil"/>
            </w:tcBorders>
          </w:tcPr>
          <w:p w14:paraId="2A365C56" w14:textId="45C6F819" w:rsidR="004A1503" w:rsidRPr="00676B41" w:rsidRDefault="004A1503" w:rsidP="0087612C">
            <w:pPr>
              <w:pStyle w:val="spandateswrapperParagraph"/>
              <w:pBdr>
                <w:right w:val="none" w:sz="0" w:space="0" w:color="auto"/>
              </w:pBdr>
              <w:spacing w:line="240" w:lineRule="auto"/>
              <w:ind w:right="450"/>
              <w:rPr>
                <w:rStyle w:val="spandateswrapper"/>
                <w:rFonts w:ascii="Century Gothic" w:eastAsia="Century Gothic" w:hAnsi="Century Gothic" w:cs="Century Gothic"/>
                <w:color w:val="000000" w:themeColor="text1"/>
                <w:sz w:val="21"/>
                <w:szCs w:val="21"/>
              </w:rPr>
            </w:pPr>
            <w:r w:rsidRPr="00676B41">
              <w:rPr>
                <w:rStyle w:val="divdocumentjobtitle"/>
                <w:rFonts w:ascii="Century Gothic" w:eastAsia="Century Gothic" w:hAnsi="Century Gothic" w:cs="Century Gothic"/>
                <w:color w:val="000000" w:themeColor="text1"/>
                <w:sz w:val="21"/>
                <w:szCs w:val="21"/>
              </w:rPr>
              <w:t>QR</w:t>
            </w:r>
            <w:r w:rsidR="00ED2D64" w:rsidRPr="00676B41">
              <w:rPr>
                <w:rStyle w:val="divdocumentjobtitle"/>
                <w:rFonts w:ascii="Century Gothic" w:eastAsia="Century Gothic" w:hAnsi="Century Gothic" w:cs="Century Gothic"/>
                <w:color w:val="000000" w:themeColor="text1"/>
                <w:sz w:val="21"/>
                <w:szCs w:val="21"/>
              </w:rPr>
              <w:t>-</w:t>
            </w:r>
            <w:r w:rsidRPr="00676B41">
              <w:rPr>
                <w:rStyle w:val="divdocumentjobtitle"/>
                <w:rFonts w:ascii="Century Gothic" w:eastAsia="Century Gothic" w:hAnsi="Century Gothic" w:cs="Century Gothic"/>
                <w:color w:val="000000" w:themeColor="text1"/>
                <w:sz w:val="21"/>
                <w:szCs w:val="21"/>
              </w:rPr>
              <w:t xml:space="preserve"> Docent</w:t>
            </w:r>
            <w:r w:rsidRPr="00676B41">
              <w:rPr>
                <w:rStyle w:val="documentmb5"/>
                <w:rFonts w:ascii="Century Gothic" w:eastAsia="Century Gothic" w:hAnsi="Century Gothic" w:cs="Century Gothic"/>
                <w:color w:val="000000" w:themeColor="text1"/>
                <w:sz w:val="21"/>
                <w:szCs w:val="21"/>
              </w:rPr>
              <w:t xml:space="preserve"> </w:t>
            </w:r>
          </w:p>
          <w:p w14:paraId="3F0FE88C" w14:textId="77777777" w:rsidR="004A1503" w:rsidRPr="00676B41" w:rsidRDefault="004A1503" w:rsidP="0087612C">
            <w:pPr>
              <w:pStyle w:val="spandateswrapperParagraph"/>
              <w:pBdr>
                <w:right w:val="none" w:sz="0" w:space="0" w:color="auto"/>
              </w:pBdr>
              <w:spacing w:line="240" w:lineRule="auto"/>
              <w:ind w:right="450"/>
              <w:rPr>
                <w:rStyle w:val="divdocumentjobtitle"/>
                <w:rFonts w:ascii="Century Gothic" w:eastAsia="Century Gothic" w:hAnsi="Century Gothic" w:cs="Century Gothic"/>
                <w:b/>
                <w:bCs/>
                <w:color w:val="000000" w:themeColor="text1"/>
                <w:sz w:val="21"/>
                <w:szCs w:val="21"/>
              </w:rPr>
            </w:pPr>
          </w:p>
        </w:tc>
        <w:tc>
          <w:tcPr>
            <w:tcW w:w="9180" w:type="dxa"/>
            <w:gridSpan w:val="2"/>
            <w:tcBorders>
              <w:top w:val="nil"/>
              <w:left w:val="nil"/>
              <w:bottom w:val="nil"/>
              <w:right w:val="nil"/>
            </w:tcBorders>
          </w:tcPr>
          <w:p w14:paraId="2CE6542E" w14:textId="1B88B2AB" w:rsidR="004A1503" w:rsidRPr="00676B41" w:rsidRDefault="00ED2D64" w:rsidP="0087612C">
            <w:pPr>
              <w:pStyle w:val="documentmb5Paragraph"/>
              <w:spacing w:after="100" w:line="240" w:lineRule="auto"/>
              <w:ind w:right="300"/>
              <w:rPr>
                <w:rStyle w:val="documenttwocolparasinglecolumn"/>
                <w:rFonts w:ascii="Century Gothic" w:eastAsia="Century Gothic" w:hAnsi="Century Gothic" w:cs="Century Gothic"/>
                <w:i/>
                <w:iCs/>
                <w:color w:val="000000" w:themeColor="text1"/>
                <w:sz w:val="21"/>
                <w:szCs w:val="21"/>
              </w:rPr>
            </w:pPr>
            <w:r w:rsidRPr="00676B41">
              <w:rPr>
                <w:rStyle w:val="span"/>
                <w:rFonts w:ascii="Century Gothic" w:eastAsia="Century Gothic" w:hAnsi="Century Gothic" w:cs="Century Gothic"/>
                <w:i/>
                <w:iCs/>
                <w:color w:val="000000" w:themeColor="text1"/>
                <w:sz w:val="21"/>
                <w:szCs w:val="21"/>
              </w:rPr>
              <w:t>QR Scanning</w:t>
            </w:r>
            <w:r w:rsidR="00637FD0">
              <w:rPr>
                <w:rStyle w:val="span"/>
                <w:rFonts w:ascii="Century Gothic" w:eastAsia="Century Gothic" w:hAnsi="Century Gothic" w:cs="Century Gothic"/>
                <w:i/>
                <w:iCs/>
                <w:color w:val="000000" w:themeColor="text1"/>
                <w:sz w:val="21"/>
                <w:szCs w:val="21"/>
              </w:rPr>
              <w:t xml:space="preserve"> Mobile</w:t>
            </w:r>
            <w:r w:rsidRPr="00676B41">
              <w:rPr>
                <w:rStyle w:val="span"/>
                <w:rFonts w:ascii="Century Gothic" w:eastAsia="Century Gothic" w:hAnsi="Century Gothic" w:cs="Century Gothic"/>
                <w:i/>
                <w:iCs/>
                <w:color w:val="000000" w:themeColor="text1"/>
                <w:sz w:val="21"/>
                <w:szCs w:val="21"/>
              </w:rPr>
              <w:t xml:space="preserve"> Application for Museums</w:t>
            </w:r>
          </w:p>
          <w:p w14:paraId="1B382974" w14:textId="63F80931" w:rsidR="004A1503" w:rsidRPr="00676B41" w:rsidRDefault="004A1503" w:rsidP="0087612C">
            <w:pPr>
              <w:pStyle w:val="documentulli"/>
              <w:numPr>
                <w:ilvl w:val="0"/>
                <w:numId w:val="3"/>
              </w:numPr>
              <w:spacing w:line="240" w:lineRule="auto"/>
              <w:ind w:left="300" w:right="300" w:hanging="261"/>
              <w:rPr>
                <w:rStyle w:val="span"/>
                <w:rFonts w:ascii="Century Gothic" w:eastAsia="Century Gothic" w:hAnsi="Century Gothic" w:cs="Century Gothic"/>
                <w:color w:val="000000" w:themeColor="text1"/>
                <w:sz w:val="21"/>
                <w:szCs w:val="21"/>
              </w:rPr>
            </w:pPr>
            <w:r w:rsidRPr="00676B41">
              <w:rPr>
                <w:rStyle w:val="Strong1"/>
                <w:rFonts w:ascii="Century Gothic" w:eastAsia="Century Gothic" w:hAnsi="Century Gothic" w:cs="Century Gothic"/>
                <w:color w:val="000000" w:themeColor="text1"/>
                <w:sz w:val="21"/>
                <w:szCs w:val="21"/>
              </w:rPr>
              <w:t>React</w:t>
            </w:r>
            <w:r w:rsidRPr="00676B41">
              <w:rPr>
                <w:rStyle w:val="span"/>
                <w:rFonts w:ascii="Century Gothic" w:eastAsia="Century Gothic" w:hAnsi="Century Gothic" w:cs="Century Gothic"/>
                <w:color w:val="000000" w:themeColor="text1"/>
                <w:sz w:val="21"/>
                <w:szCs w:val="21"/>
              </w:rPr>
              <w:t xml:space="preserve"> </w:t>
            </w:r>
            <w:r w:rsidR="00741D9D">
              <w:rPr>
                <w:rStyle w:val="span"/>
                <w:rFonts w:ascii="Century Gothic" w:eastAsia="Century Gothic" w:hAnsi="Century Gothic" w:cs="Century Gothic"/>
                <w:color w:val="000000" w:themeColor="text1"/>
                <w:sz w:val="21"/>
                <w:szCs w:val="21"/>
              </w:rPr>
              <w:t>Native</w:t>
            </w:r>
            <w:r w:rsidRPr="00676B41">
              <w:rPr>
                <w:rStyle w:val="span"/>
                <w:rFonts w:ascii="Century Gothic" w:eastAsia="Century Gothic" w:hAnsi="Century Gothic" w:cs="Century Gothic"/>
                <w:color w:val="000000" w:themeColor="text1"/>
                <w:sz w:val="21"/>
                <w:szCs w:val="21"/>
              </w:rPr>
              <w:t>|</w:t>
            </w:r>
            <w:r w:rsidR="00637FD0">
              <w:rPr>
                <w:rStyle w:val="span"/>
                <w:rFonts w:ascii="Century Gothic" w:eastAsia="Century Gothic" w:hAnsi="Century Gothic" w:cs="Century Gothic"/>
                <w:color w:val="000000" w:themeColor="text1"/>
                <w:sz w:val="21"/>
                <w:szCs w:val="21"/>
              </w:rPr>
              <w:t xml:space="preserve"> React |</w:t>
            </w:r>
            <w:r w:rsidRPr="00676B41">
              <w:rPr>
                <w:rStyle w:val="span"/>
                <w:rFonts w:ascii="Century Gothic" w:eastAsia="Century Gothic" w:hAnsi="Century Gothic" w:cs="Century Gothic"/>
                <w:color w:val="000000" w:themeColor="text1"/>
                <w:sz w:val="21"/>
                <w:szCs w:val="21"/>
              </w:rPr>
              <w:t xml:space="preserve"> </w:t>
            </w:r>
            <w:r w:rsidRPr="00676B41">
              <w:rPr>
                <w:rStyle w:val="Strong1"/>
                <w:rFonts w:ascii="Century Gothic" w:eastAsia="Century Gothic" w:hAnsi="Century Gothic" w:cs="Century Gothic"/>
                <w:color w:val="000000" w:themeColor="text1"/>
                <w:sz w:val="21"/>
                <w:szCs w:val="21"/>
              </w:rPr>
              <w:t>Express</w:t>
            </w:r>
            <w:r w:rsidRPr="00676B41">
              <w:rPr>
                <w:rStyle w:val="span"/>
                <w:rFonts w:ascii="Century Gothic" w:eastAsia="Century Gothic" w:hAnsi="Century Gothic" w:cs="Century Gothic"/>
                <w:color w:val="000000" w:themeColor="text1"/>
                <w:sz w:val="21"/>
                <w:szCs w:val="21"/>
              </w:rPr>
              <w:t xml:space="preserve"> | </w:t>
            </w:r>
            <w:r w:rsidRPr="00676B41">
              <w:rPr>
                <w:rStyle w:val="Strong1"/>
                <w:rFonts w:ascii="Century Gothic" w:eastAsia="Century Gothic" w:hAnsi="Century Gothic" w:cs="Century Gothic"/>
                <w:color w:val="000000" w:themeColor="text1"/>
                <w:sz w:val="21"/>
                <w:szCs w:val="21"/>
              </w:rPr>
              <w:t>Node.js</w:t>
            </w:r>
            <w:r w:rsidRPr="00676B41">
              <w:rPr>
                <w:rStyle w:val="span"/>
                <w:rFonts w:ascii="Century Gothic" w:eastAsia="Century Gothic" w:hAnsi="Century Gothic" w:cs="Century Gothic"/>
                <w:color w:val="000000" w:themeColor="text1"/>
                <w:sz w:val="21"/>
                <w:szCs w:val="21"/>
              </w:rPr>
              <w:t xml:space="preserve"> | </w:t>
            </w:r>
            <w:r w:rsidR="00741D9D">
              <w:rPr>
                <w:rStyle w:val="Strong1"/>
                <w:rFonts w:ascii="Century Gothic" w:eastAsia="Century Gothic" w:hAnsi="Century Gothic" w:cs="Century Gothic"/>
                <w:color w:val="000000" w:themeColor="text1"/>
                <w:sz w:val="21"/>
                <w:szCs w:val="21"/>
              </w:rPr>
              <w:t xml:space="preserve">Postgres | </w:t>
            </w:r>
          </w:p>
          <w:p w14:paraId="3BF164C6" w14:textId="028E0DA7" w:rsidR="004E37C5" w:rsidRPr="00676B41" w:rsidRDefault="00637FD0" w:rsidP="004E37C5">
            <w:pPr>
              <w:pStyle w:val="documentulli"/>
              <w:numPr>
                <w:ilvl w:val="0"/>
                <w:numId w:val="3"/>
              </w:numPr>
              <w:spacing w:line="240" w:lineRule="auto"/>
              <w:ind w:left="300" w:right="300" w:hanging="261"/>
              <w:rPr>
                <w:rStyle w:val="span"/>
                <w:rFonts w:ascii="Century Gothic" w:eastAsia="Century Gothic" w:hAnsi="Century Gothic" w:cs="Century Gothic"/>
                <w:color w:val="000000" w:themeColor="text1"/>
                <w:sz w:val="21"/>
                <w:szCs w:val="21"/>
              </w:rPr>
            </w:pPr>
            <w:r>
              <w:rPr>
                <w:rStyle w:val="span"/>
                <w:rFonts w:ascii="Century Gothic" w:eastAsia="Century Gothic" w:hAnsi="Century Gothic" w:cs="Century Gothic"/>
                <w:color w:val="000000" w:themeColor="text1"/>
                <w:sz w:val="21"/>
                <w:szCs w:val="21"/>
              </w:rPr>
              <w:t>QR-Docent allows users to scan a QR code next to an exhibit in a museum, to gain access to useful information such as the biography, videos, pictures, external links, etc. It also has the ability to generate music playlist for music related museums.  Museum Administrators can sign in on the website to fill in th</w:t>
            </w:r>
            <w:r w:rsidR="00BD40E7">
              <w:rPr>
                <w:rStyle w:val="span"/>
                <w:rFonts w:ascii="Century Gothic" w:eastAsia="Century Gothic" w:hAnsi="Century Gothic" w:cs="Century Gothic"/>
                <w:color w:val="000000" w:themeColor="text1"/>
                <w:sz w:val="21"/>
                <w:szCs w:val="21"/>
              </w:rPr>
              <w:t xml:space="preserve">e exhibit </w:t>
            </w:r>
            <w:r>
              <w:rPr>
                <w:rStyle w:val="span"/>
                <w:rFonts w:ascii="Century Gothic" w:eastAsia="Century Gothic" w:hAnsi="Century Gothic" w:cs="Century Gothic"/>
                <w:color w:val="000000" w:themeColor="text1"/>
                <w:sz w:val="21"/>
                <w:szCs w:val="21"/>
              </w:rPr>
              <w:t>information</w:t>
            </w:r>
            <w:r w:rsidR="00BD40E7">
              <w:rPr>
                <w:rStyle w:val="span"/>
                <w:rFonts w:ascii="Century Gothic" w:eastAsia="Century Gothic" w:hAnsi="Century Gothic" w:cs="Century Gothic"/>
                <w:color w:val="000000" w:themeColor="text1"/>
                <w:sz w:val="21"/>
                <w:szCs w:val="21"/>
              </w:rPr>
              <w:t>.</w:t>
            </w:r>
          </w:p>
          <w:p w14:paraId="2C43316A" w14:textId="17740B97" w:rsidR="00ED2D64" w:rsidRPr="00676B41" w:rsidRDefault="00ED2D64" w:rsidP="004E37C5">
            <w:pPr>
              <w:pStyle w:val="documentulli"/>
              <w:numPr>
                <w:ilvl w:val="0"/>
                <w:numId w:val="3"/>
              </w:numPr>
              <w:spacing w:line="240" w:lineRule="auto"/>
              <w:ind w:left="300" w:right="300" w:hanging="261"/>
              <w:rPr>
                <w:rStyle w:val="Strong1"/>
                <w:rFonts w:ascii="Century Gothic" w:eastAsia="Century Gothic" w:hAnsi="Century Gothic" w:cs="Century Gothic"/>
                <w:color w:val="000000" w:themeColor="text1"/>
                <w:sz w:val="21"/>
                <w:szCs w:val="21"/>
              </w:rPr>
            </w:pPr>
            <w:r w:rsidRPr="00676B41">
              <w:rPr>
                <w:rStyle w:val="Strong1"/>
                <w:rFonts w:ascii="Century Gothic" w:eastAsia="Century Gothic" w:hAnsi="Century Gothic" w:cs="Century Gothic"/>
                <w:color w:val="000000" w:themeColor="text1"/>
                <w:sz w:val="21"/>
                <w:szCs w:val="21"/>
              </w:rPr>
              <w:t>QRdocent</w:t>
            </w:r>
            <w:r w:rsidR="004A1503" w:rsidRPr="00676B41">
              <w:rPr>
                <w:rStyle w:val="Strong1"/>
                <w:rFonts w:ascii="Century Gothic" w:eastAsia="Century Gothic" w:hAnsi="Century Gothic" w:cs="Century Gothic"/>
                <w:color w:val="000000" w:themeColor="text1"/>
                <w:sz w:val="21"/>
                <w:szCs w:val="21"/>
              </w:rPr>
              <w:t xml:space="preserve">.com | </w:t>
            </w:r>
            <w:r w:rsidR="00650FB1">
              <w:t xml:space="preserve"> </w:t>
            </w:r>
            <w:hyperlink r:id="rId14" w:history="1">
              <w:r w:rsidR="00650FB1" w:rsidRPr="00D13AAE">
                <w:rPr>
                  <w:rStyle w:val="Hyperlink"/>
                </w:rPr>
                <w:t>https://github.com/Mayank-Patel1/QRdocent</w:t>
              </w:r>
            </w:hyperlink>
            <w:r w:rsidR="00650FB1">
              <w:t xml:space="preserve"> </w:t>
            </w:r>
          </w:p>
          <w:p w14:paraId="6059101C" w14:textId="36B3D6C6" w:rsidR="004E37C5" w:rsidRPr="00676B41" w:rsidRDefault="004E37C5" w:rsidP="004E37C5">
            <w:pPr>
              <w:pStyle w:val="documentulli"/>
              <w:spacing w:line="240" w:lineRule="auto"/>
              <w:ind w:left="300" w:right="300"/>
              <w:rPr>
                <w:rStyle w:val="span"/>
                <w:rFonts w:ascii="Century Gothic" w:eastAsia="Century Gothic" w:hAnsi="Century Gothic" w:cs="Century Gothic"/>
                <w:color w:val="000000" w:themeColor="text1"/>
                <w:sz w:val="21"/>
                <w:szCs w:val="21"/>
              </w:rPr>
            </w:pPr>
          </w:p>
        </w:tc>
      </w:tr>
      <w:tr w:rsidR="004A1503" w14:paraId="2DFE6435" w14:textId="77777777" w:rsidTr="004E37C5">
        <w:trPr>
          <w:trHeight w:val="1452"/>
        </w:trPr>
        <w:tc>
          <w:tcPr>
            <w:tcW w:w="1818" w:type="dxa"/>
            <w:gridSpan w:val="2"/>
            <w:tcBorders>
              <w:top w:val="nil"/>
              <w:left w:val="nil"/>
              <w:bottom w:val="nil"/>
              <w:right w:val="nil"/>
            </w:tcBorders>
          </w:tcPr>
          <w:p w14:paraId="0C19D0D3" w14:textId="77777777" w:rsidR="004A1503" w:rsidRPr="00676B41" w:rsidRDefault="004A1503" w:rsidP="0087612C">
            <w:pPr>
              <w:pStyle w:val="spandateswrapperParagraph"/>
              <w:pBdr>
                <w:right w:val="none" w:sz="0" w:space="0" w:color="auto"/>
              </w:pBdr>
              <w:spacing w:line="240" w:lineRule="auto"/>
              <w:ind w:right="450"/>
              <w:rPr>
                <w:rStyle w:val="spandateswrapper"/>
                <w:rFonts w:ascii="Century Gothic" w:eastAsia="Century Gothic" w:hAnsi="Century Gothic" w:cs="Century Gothic"/>
                <w:color w:val="000000" w:themeColor="text1"/>
                <w:sz w:val="21"/>
                <w:szCs w:val="21"/>
              </w:rPr>
            </w:pPr>
            <w:r w:rsidRPr="00676B41">
              <w:rPr>
                <w:rStyle w:val="divdocumentjobtitle"/>
                <w:rFonts w:ascii="Century Gothic" w:eastAsia="Century Gothic" w:hAnsi="Century Gothic" w:cs="Century Gothic"/>
                <w:color w:val="000000" w:themeColor="text1"/>
                <w:sz w:val="21"/>
                <w:szCs w:val="21"/>
              </w:rPr>
              <w:t>Jot Fox</w:t>
            </w:r>
            <w:r w:rsidRPr="00676B41">
              <w:rPr>
                <w:rStyle w:val="documentmb5"/>
                <w:rFonts w:ascii="Century Gothic" w:eastAsia="Century Gothic" w:hAnsi="Century Gothic" w:cs="Century Gothic"/>
                <w:color w:val="000000" w:themeColor="text1"/>
                <w:sz w:val="21"/>
                <w:szCs w:val="21"/>
              </w:rPr>
              <w:t xml:space="preserve"> </w:t>
            </w:r>
          </w:p>
          <w:p w14:paraId="1EC00D4D" w14:textId="77777777" w:rsidR="004A1503" w:rsidRPr="00676B41" w:rsidRDefault="004A1503" w:rsidP="0087612C">
            <w:pPr>
              <w:pStyle w:val="spandateswrapperParagraph"/>
              <w:pBdr>
                <w:right w:val="none" w:sz="0" w:space="0" w:color="auto"/>
              </w:pBdr>
              <w:spacing w:line="240" w:lineRule="auto"/>
              <w:ind w:right="450"/>
              <w:rPr>
                <w:rStyle w:val="divdocumentjobtitle"/>
                <w:rFonts w:ascii="Century Gothic" w:eastAsia="Century Gothic" w:hAnsi="Century Gothic" w:cs="Century Gothic"/>
                <w:b/>
                <w:bCs/>
                <w:color w:val="000000" w:themeColor="text1"/>
                <w:sz w:val="21"/>
                <w:szCs w:val="21"/>
              </w:rPr>
            </w:pPr>
          </w:p>
        </w:tc>
        <w:tc>
          <w:tcPr>
            <w:tcW w:w="9180" w:type="dxa"/>
            <w:gridSpan w:val="2"/>
            <w:tcBorders>
              <w:top w:val="nil"/>
              <w:left w:val="nil"/>
              <w:bottom w:val="nil"/>
              <w:right w:val="nil"/>
            </w:tcBorders>
          </w:tcPr>
          <w:p w14:paraId="01C01513" w14:textId="72BD7A88" w:rsidR="004A1503" w:rsidRPr="00676B41" w:rsidRDefault="00ED2D64" w:rsidP="0087612C">
            <w:pPr>
              <w:pStyle w:val="documentmb5Paragraph"/>
              <w:spacing w:after="100" w:line="240" w:lineRule="auto"/>
              <w:ind w:right="300"/>
              <w:rPr>
                <w:rStyle w:val="documenttwocolparasinglecolumn"/>
                <w:rFonts w:ascii="Century Gothic" w:eastAsia="Century Gothic" w:hAnsi="Century Gothic" w:cs="Century Gothic"/>
                <w:i/>
                <w:iCs/>
                <w:color w:val="000000" w:themeColor="text1"/>
                <w:sz w:val="21"/>
                <w:szCs w:val="21"/>
              </w:rPr>
            </w:pPr>
            <w:r w:rsidRPr="00676B41">
              <w:rPr>
                <w:rStyle w:val="span"/>
                <w:rFonts w:ascii="Century Gothic" w:eastAsia="Century Gothic" w:hAnsi="Century Gothic" w:cs="Century Gothic"/>
                <w:i/>
                <w:iCs/>
                <w:color w:val="000000" w:themeColor="text1"/>
                <w:sz w:val="21"/>
                <w:szCs w:val="21"/>
              </w:rPr>
              <w:t>Note Taking</w:t>
            </w:r>
            <w:r w:rsidR="004A1503" w:rsidRPr="00676B41">
              <w:rPr>
                <w:rStyle w:val="span"/>
                <w:rFonts w:ascii="Century Gothic" w:eastAsia="Century Gothic" w:hAnsi="Century Gothic" w:cs="Century Gothic"/>
                <w:i/>
                <w:iCs/>
                <w:color w:val="000000" w:themeColor="text1"/>
                <w:sz w:val="21"/>
                <w:szCs w:val="21"/>
              </w:rPr>
              <w:t xml:space="preserve"> Application</w:t>
            </w:r>
            <w:r w:rsidR="004A1503" w:rsidRPr="00676B41">
              <w:rPr>
                <w:rStyle w:val="documenttwocolparasinglecolumn"/>
                <w:rFonts w:ascii="Century Gothic" w:eastAsia="Century Gothic" w:hAnsi="Century Gothic" w:cs="Century Gothic"/>
                <w:i/>
                <w:iCs/>
                <w:color w:val="000000" w:themeColor="text1"/>
                <w:sz w:val="21"/>
                <w:szCs w:val="21"/>
              </w:rPr>
              <w:t xml:space="preserve"> </w:t>
            </w:r>
          </w:p>
          <w:p w14:paraId="40F52CDB" w14:textId="6D6B6534" w:rsidR="004A1503" w:rsidRPr="00676B41" w:rsidRDefault="004A1503" w:rsidP="0087612C">
            <w:pPr>
              <w:pStyle w:val="documentulli"/>
              <w:numPr>
                <w:ilvl w:val="0"/>
                <w:numId w:val="3"/>
              </w:numPr>
              <w:spacing w:line="240" w:lineRule="auto"/>
              <w:ind w:left="300" w:right="300" w:hanging="261"/>
              <w:rPr>
                <w:rStyle w:val="span"/>
                <w:rFonts w:ascii="Century Gothic" w:eastAsia="Century Gothic" w:hAnsi="Century Gothic" w:cs="Century Gothic"/>
                <w:color w:val="000000" w:themeColor="text1"/>
                <w:sz w:val="21"/>
                <w:szCs w:val="21"/>
              </w:rPr>
            </w:pPr>
            <w:r w:rsidRPr="00676B41">
              <w:rPr>
                <w:rStyle w:val="Strong1"/>
                <w:rFonts w:ascii="Century Gothic" w:eastAsia="Century Gothic" w:hAnsi="Century Gothic" w:cs="Century Gothic"/>
                <w:color w:val="000000" w:themeColor="text1"/>
                <w:sz w:val="21"/>
                <w:szCs w:val="21"/>
              </w:rPr>
              <w:t>React</w:t>
            </w:r>
            <w:r w:rsidRPr="00676B41">
              <w:rPr>
                <w:rStyle w:val="span"/>
                <w:rFonts w:ascii="Century Gothic" w:eastAsia="Century Gothic" w:hAnsi="Century Gothic" w:cs="Century Gothic"/>
                <w:color w:val="000000" w:themeColor="text1"/>
                <w:sz w:val="21"/>
                <w:szCs w:val="21"/>
              </w:rPr>
              <w:t xml:space="preserve"> | </w:t>
            </w:r>
            <w:r w:rsidRPr="00676B41">
              <w:rPr>
                <w:rStyle w:val="Strong1"/>
                <w:rFonts w:ascii="Century Gothic" w:eastAsia="Century Gothic" w:hAnsi="Century Gothic" w:cs="Century Gothic"/>
                <w:color w:val="000000" w:themeColor="text1"/>
                <w:sz w:val="21"/>
                <w:szCs w:val="21"/>
              </w:rPr>
              <w:t>Express</w:t>
            </w:r>
            <w:r w:rsidRPr="00676B41">
              <w:rPr>
                <w:rStyle w:val="span"/>
                <w:rFonts w:ascii="Century Gothic" w:eastAsia="Century Gothic" w:hAnsi="Century Gothic" w:cs="Century Gothic"/>
                <w:color w:val="000000" w:themeColor="text1"/>
                <w:sz w:val="21"/>
                <w:szCs w:val="21"/>
              </w:rPr>
              <w:t xml:space="preserve"> | </w:t>
            </w:r>
            <w:r w:rsidRPr="00676B41">
              <w:rPr>
                <w:rStyle w:val="Strong1"/>
                <w:rFonts w:ascii="Century Gothic" w:eastAsia="Century Gothic" w:hAnsi="Century Gothic" w:cs="Century Gothic"/>
                <w:color w:val="000000" w:themeColor="text1"/>
                <w:sz w:val="21"/>
                <w:szCs w:val="21"/>
              </w:rPr>
              <w:t>Node.js</w:t>
            </w:r>
            <w:r w:rsidRPr="00676B41">
              <w:rPr>
                <w:rStyle w:val="span"/>
                <w:rFonts w:ascii="Century Gothic" w:eastAsia="Century Gothic" w:hAnsi="Century Gothic" w:cs="Century Gothic"/>
                <w:color w:val="000000" w:themeColor="text1"/>
                <w:sz w:val="21"/>
                <w:szCs w:val="21"/>
              </w:rPr>
              <w:t xml:space="preserve"> | </w:t>
            </w:r>
            <w:r w:rsidR="00741D9D">
              <w:rPr>
                <w:rStyle w:val="Strong1"/>
                <w:rFonts w:ascii="Century Gothic" w:eastAsia="Century Gothic" w:hAnsi="Century Gothic" w:cs="Century Gothic"/>
                <w:color w:val="000000" w:themeColor="text1"/>
                <w:sz w:val="21"/>
                <w:szCs w:val="21"/>
              </w:rPr>
              <w:t>MySQL</w:t>
            </w:r>
          </w:p>
          <w:p w14:paraId="604D0160" w14:textId="77777777" w:rsidR="00637FD0" w:rsidRDefault="00637FD0" w:rsidP="00637FD0">
            <w:pPr>
              <w:pStyle w:val="documentulli"/>
              <w:numPr>
                <w:ilvl w:val="0"/>
                <w:numId w:val="3"/>
              </w:numPr>
              <w:spacing w:line="240" w:lineRule="auto"/>
              <w:ind w:left="300" w:right="300" w:hanging="261"/>
              <w:rPr>
                <w:rStyle w:val="span"/>
                <w:rFonts w:ascii="Century Gothic" w:eastAsia="Century Gothic" w:hAnsi="Century Gothic" w:cs="Century Gothic"/>
                <w:color w:val="000000" w:themeColor="text1"/>
                <w:sz w:val="21"/>
                <w:szCs w:val="21"/>
              </w:rPr>
            </w:pPr>
            <w:r>
              <w:rPr>
                <w:rStyle w:val="span"/>
                <w:rFonts w:ascii="Century Gothic" w:eastAsia="Century Gothic" w:hAnsi="Century Gothic" w:cs="Century Gothic"/>
                <w:color w:val="000000" w:themeColor="text1"/>
                <w:sz w:val="21"/>
                <w:szCs w:val="21"/>
              </w:rPr>
              <w:t>Jot Fox is a web application where you can take notes. Notes can have different characteristics such as a priority, category, etc.</w:t>
            </w:r>
          </w:p>
          <w:p w14:paraId="0C8269CB" w14:textId="61A945D7" w:rsidR="004A1503" w:rsidRPr="0050463E" w:rsidRDefault="00EE0972" w:rsidP="00637FD0">
            <w:pPr>
              <w:pStyle w:val="documentulli"/>
              <w:numPr>
                <w:ilvl w:val="0"/>
                <w:numId w:val="3"/>
              </w:numPr>
              <w:spacing w:line="240" w:lineRule="auto"/>
              <w:ind w:left="300" w:right="300" w:hanging="261"/>
              <w:rPr>
                <w:rFonts w:ascii="Century Gothic" w:eastAsia="Century Gothic" w:hAnsi="Century Gothic" w:cs="Century Gothic"/>
                <w:color w:val="000000" w:themeColor="text1"/>
                <w:sz w:val="21"/>
                <w:szCs w:val="21"/>
              </w:rPr>
            </w:pPr>
            <w:r>
              <w:rPr>
                <w:rStyle w:val="Strong1"/>
                <w:rFonts w:ascii="Century Gothic" w:eastAsia="Century Gothic" w:hAnsi="Century Gothic" w:cs="Century Gothic"/>
                <w:color w:val="000000" w:themeColor="text1"/>
                <w:sz w:val="21"/>
                <w:szCs w:val="21"/>
              </w:rPr>
              <w:t>Fourscript</w:t>
            </w:r>
            <w:r w:rsidR="004A1503" w:rsidRPr="00676B41">
              <w:rPr>
                <w:rStyle w:val="Strong1"/>
                <w:rFonts w:ascii="Century Gothic" w:eastAsia="Century Gothic" w:hAnsi="Century Gothic" w:cs="Century Gothic"/>
                <w:color w:val="000000" w:themeColor="text1"/>
                <w:sz w:val="21"/>
                <w:szCs w:val="21"/>
              </w:rPr>
              <w:t xml:space="preserve">.com | </w:t>
            </w:r>
            <w:r w:rsidR="00650FB1">
              <w:t xml:space="preserve"> </w:t>
            </w:r>
            <w:hyperlink r:id="rId15" w:history="1">
              <w:r w:rsidR="00650FB1" w:rsidRPr="00D13AAE">
                <w:rPr>
                  <w:rStyle w:val="Hyperlink"/>
                </w:rPr>
                <w:t>https://github.com/FourScript/notetakingapp</w:t>
              </w:r>
            </w:hyperlink>
            <w:r w:rsidR="00650FB1">
              <w:t xml:space="preserve"> </w:t>
            </w:r>
          </w:p>
          <w:p w14:paraId="48CAFAA5" w14:textId="0221572F" w:rsidR="0050463E" w:rsidRPr="00676B41" w:rsidRDefault="0050463E" w:rsidP="0050463E">
            <w:pPr>
              <w:pStyle w:val="documentulli"/>
              <w:spacing w:line="240" w:lineRule="auto"/>
              <w:ind w:right="300"/>
              <w:rPr>
                <w:rStyle w:val="span"/>
                <w:rFonts w:ascii="Century Gothic" w:eastAsia="Century Gothic" w:hAnsi="Century Gothic" w:cs="Century Gothic"/>
                <w:color w:val="000000" w:themeColor="text1"/>
                <w:sz w:val="21"/>
                <w:szCs w:val="21"/>
              </w:rPr>
            </w:pPr>
          </w:p>
        </w:tc>
      </w:tr>
    </w:tbl>
    <w:p w14:paraId="2DDA51F4" w14:textId="53805B1B" w:rsidR="0078505A" w:rsidRPr="0050463E" w:rsidRDefault="0078505A" w:rsidP="0050463E">
      <w:pPr>
        <w:spacing w:line="120" w:lineRule="auto"/>
        <w:rPr>
          <w:vanish/>
          <w:color w:val="000000" w:themeColor="text1"/>
          <w:sz w:val="20"/>
          <w:szCs w:val="20"/>
        </w:rPr>
      </w:pPr>
    </w:p>
    <w:p w14:paraId="3D562BC9" w14:textId="77777777" w:rsidR="0078505A" w:rsidRPr="0050463E" w:rsidRDefault="0078505A" w:rsidP="0050463E">
      <w:pPr>
        <w:spacing w:line="120" w:lineRule="auto"/>
        <w:rPr>
          <w:vanish/>
          <w:color w:val="000000" w:themeColor="text1"/>
          <w:sz w:val="20"/>
          <w:szCs w:val="20"/>
        </w:rPr>
      </w:pPr>
    </w:p>
    <w:p w14:paraId="4327D928" w14:textId="77777777" w:rsidR="0050463E" w:rsidRPr="0050463E" w:rsidRDefault="006915A8" w:rsidP="0050463E">
      <w:pPr>
        <w:pStyle w:val="documentulli"/>
        <w:numPr>
          <w:ilvl w:val="0"/>
          <w:numId w:val="11"/>
        </w:numPr>
        <w:pBdr>
          <w:left w:val="none" w:sz="0" w:space="0" w:color="auto"/>
        </w:pBdr>
        <w:spacing w:before="200" w:line="120" w:lineRule="auto"/>
        <w:rPr>
          <w:rFonts w:ascii="Century Gothic" w:eastAsia="Century Gothic" w:hAnsi="Century Gothic" w:cs="Century Gothic"/>
          <w:sz w:val="20"/>
          <w:szCs w:val="20"/>
        </w:rPr>
      </w:pPr>
      <w:r w:rsidRPr="0050463E">
        <w:rPr>
          <w:rFonts w:ascii="Century Gothic" w:eastAsia="Century Gothic" w:hAnsi="Century Gothic" w:cs="Century Gothic"/>
          <w:sz w:val="20"/>
          <w:szCs w:val="20"/>
        </w:rPr>
        <w:t xml:space="preserve">Strongly possess the required skills to effectively perform at any required tasks </w:t>
      </w:r>
    </w:p>
    <w:p w14:paraId="4770FEFB" w14:textId="2D77B481" w:rsidR="0050463E" w:rsidRPr="0050463E" w:rsidRDefault="006915A8" w:rsidP="0050463E">
      <w:pPr>
        <w:pStyle w:val="documentulli"/>
        <w:numPr>
          <w:ilvl w:val="0"/>
          <w:numId w:val="11"/>
        </w:numPr>
        <w:pBdr>
          <w:left w:val="none" w:sz="0" w:space="0" w:color="auto"/>
        </w:pBdr>
        <w:spacing w:before="200" w:line="120" w:lineRule="auto"/>
        <w:rPr>
          <w:rFonts w:ascii="Century Gothic" w:eastAsia="Century Gothic" w:hAnsi="Century Gothic" w:cs="Century Gothic"/>
          <w:sz w:val="20"/>
          <w:szCs w:val="20"/>
        </w:rPr>
      </w:pPr>
      <w:r w:rsidRPr="0050463E">
        <w:rPr>
          <w:rFonts w:ascii="Century Gothic" w:eastAsia="Century Gothic" w:hAnsi="Century Gothic" w:cs="Century Gothic"/>
          <w:sz w:val="20"/>
          <w:szCs w:val="20"/>
        </w:rPr>
        <w:t>Ability to work independently and</w:t>
      </w:r>
      <w:r w:rsidR="0050463E">
        <w:rPr>
          <w:rFonts w:ascii="Century Gothic" w:eastAsia="Century Gothic" w:hAnsi="Century Gothic" w:cs="Century Gothic"/>
          <w:sz w:val="20"/>
          <w:szCs w:val="20"/>
        </w:rPr>
        <w:t xml:space="preserve"> in groups to</w:t>
      </w:r>
      <w:r w:rsidRPr="0050463E">
        <w:rPr>
          <w:rFonts w:ascii="Century Gothic" w:eastAsia="Century Gothic" w:hAnsi="Century Gothic" w:cs="Century Gothic"/>
          <w:sz w:val="20"/>
          <w:szCs w:val="20"/>
        </w:rPr>
        <w:t xml:space="preserve"> institute creative improvements </w:t>
      </w:r>
    </w:p>
    <w:p w14:paraId="59141F64" w14:textId="6AC29F95" w:rsidR="0078505A" w:rsidRPr="0050463E" w:rsidRDefault="006915A8" w:rsidP="0050463E">
      <w:pPr>
        <w:pStyle w:val="documentulli"/>
        <w:numPr>
          <w:ilvl w:val="0"/>
          <w:numId w:val="11"/>
        </w:numPr>
        <w:pBdr>
          <w:left w:val="none" w:sz="0" w:space="0" w:color="auto"/>
        </w:pBdr>
        <w:spacing w:before="200" w:line="120" w:lineRule="auto"/>
        <w:rPr>
          <w:rFonts w:ascii="Century Gothic" w:eastAsia="Century Gothic" w:hAnsi="Century Gothic" w:cs="Century Gothic"/>
          <w:sz w:val="20"/>
          <w:szCs w:val="20"/>
        </w:rPr>
      </w:pPr>
      <w:r w:rsidRPr="0050463E">
        <w:rPr>
          <w:rFonts w:ascii="Century Gothic" w:eastAsia="Century Gothic" w:hAnsi="Century Gothic" w:cs="Century Gothic"/>
          <w:sz w:val="20"/>
          <w:szCs w:val="20"/>
        </w:rPr>
        <w:t>Detailed oriented and motivated to get the job done</w:t>
      </w:r>
    </w:p>
    <w:sectPr w:rsidR="0078505A" w:rsidRPr="0050463E" w:rsidSect="00655B4D">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A49D8" w14:textId="77777777" w:rsidR="00CA7174" w:rsidRDefault="00CA7174">
      <w:pPr>
        <w:spacing w:line="240" w:lineRule="auto"/>
      </w:pPr>
      <w:r>
        <w:separator/>
      </w:r>
    </w:p>
  </w:endnote>
  <w:endnote w:type="continuationSeparator" w:id="0">
    <w:p w14:paraId="107DAB63" w14:textId="77777777" w:rsidR="00CA7174" w:rsidRDefault="00CA71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1DC59B78-AB87-F743-A280-FB59D3236577}"/>
  </w:font>
  <w:font w:name="Times New Roman">
    <w:panose1 w:val="02020603050405020304"/>
    <w:charset w:val="00"/>
    <w:family w:val="roman"/>
    <w:pitch w:val="variable"/>
    <w:sig w:usb0="E0002EFF" w:usb1="C000785B" w:usb2="00000009" w:usb3="00000000" w:csb0="000001FF" w:csb1="00000000"/>
    <w:embedRegular r:id="rId2" w:fontKey="{3E27F875-E643-AF49-8991-EAEA395512EC}"/>
    <w:embedBold r:id="rId3" w:fontKey="{158DE8B3-35E5-5D4A-93B4-42382EDAA0B5}"/>
    <w:embedItalic r:id="rId4" w:fontKey="{1F1F82EF-D5C9-7947-A1B5-FE5FFA96D449}"/>
    <w:embedBoldItalic r:id="rId5" w:fontKey="{15DABF42-7686-1A47-89A4-E959A1A8F73A}"/>
  </w:font>
  <w:font w:name="Courier New">
    <w:panose1 w:val="02070309020205020404"/>
    <w:charset w:val="00"/>
    <w:family w:val="modern"/>
    <w:pitch w:val="fixed"/>
    <w:sig w:usb0="E0002AFF" w:usb1="C0007843" w:usb2="00000009" w:usb3="00000000" w:csb0="000001FF" w:csb1="00000000"/>
    <w:embedRegular r:id="rId6" w:fontKey="{E4FC82B3-FD87-0047-9E05-35C2F0ADBC72}"/>
  </w:font>
  <w:font w:name="Wingdings">
    <w:panose1 w:val="05000000000000000000"/>
    <w:charset w:val="4D"/>
    <w:family w:val="decorative"/>
    <w:pitch w:val="variable"/>
    <w:sig w:usb0="00000003" w:usb1="00000000" w:usb2="00000000" w:usb3="00000000" w:csb0="80000001" w:csb1="00000000"/>
    <w:embedRegular r:id="rId7" w:fontKey="{D861BA1E-52E5-DF46-B279-FF1A2A6A6B3E}"/>
  </w:font>
  <w:font w:name="Century Gothic">
    <w:panose1 w:val="020B0502020202020204"/>
    <w:charset w:val="00"/>
    <w:family w:val="swiss"/>
    <w:pitch w:val="variable"/>
    <w:sig w:usb0="00000287" w:usb1="00000000" w:usb2="00000000" w:usb3="00000000" w:csb0="0000009F" w:csb1="00000000"/>
    <w:embedRegular r:id="rId8" w:fontKey="{A0C138F2-AE3D-2442-AEFD-9870585B53F6}"/>
    <w:embedBold r:id="rId9" w:fontKey="{F85AF93D-99E5-3541-844E-4584EE0F43EC}"/>
    <w:embedItalic r:id="rId10" w:fontKey="{22488B4B-8D8A-DC47-8471-A89D3780256D}"/>
  </w:font>
  <w:font w:name="Arial">
    <w:panose1 w:val="020B0604020202020204"/>
    <w:charset w:val="00"/>
    <w:family w:val="swiss"/>
    <w:pitch w:val="variable"/>
    <w:sig w:usb0="E0002AFF" w:usb1="C0007843" w:usb2="00000009" w:usb3="00000000" w:csb0="000001FF" w:csb1="00000000"/>
    <w:embedRegular r:id="rId11" w:fontKey="{B699E6F7-9901-964F-8087-22C08DA0983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34DDA" w14:textId="77777777" w:rsidR="00380E02" w:rsidRDefault="00380E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E257" w14:textId="77777777" w:rsidR="0078505A" w:rsidRDefault="00C63145">
    <w:pPr>
      <w:spacing w:line="20" w:lineRule="auto"/>
    </w:pPr>
    <w:r>
      <w:rPr>
        <w:color w:val="FFFFFF"/>
        <w:sz w:val="2"/>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28D2" w14:textId="77777777" w:rsidR="00380E02" w:rsidRDefault="00380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7F78C" w14:textId="77777777" w:rsidR="00CA7174" w:rsidRDefault="00CA7174">
      <w:pPr>
        <w:spacing w:line="240" w:lineRule="auto"/>
      </w:pPr>
      <w:r>
        <w:separator/>
      </w:r>
    </w:p>
  </w:footnote>
  <w:footnote w:type="continuationSeparator" w:id="0">
    <w:p w14:paraId="54E8FE5A" w14:textId="77777777" w:rsidR="00CA7174" w:rsidRDefault="00CA71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66BA" w14:textId="77777777" w:rsidR="00380E02" w:rsidRDefault="00380E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D3E52" w14:textId="77777777" w:rsidR="0078505A" w:rsidRDefault="00C63145">
    <w:pPr>
      <w:spacing w:line="20" w:lineRule="auto"/>
    </w:pPr>
    <w:r>
      <w:rPr>
        <w:color w:val="FFFFFF"/>
        <w:sz w:val="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80C52" w14:textId="77777777" w:rsidR="00380E02" w:rsidRDefault="00380E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B61AAFE2">
      <w:start w:val="1"/>
      <w:numFmt w:val="bullet"/>
      <w:lvlText w:val=""/>
      <w:lvlJc w:val="left"/>
      <w:pPr>
        <w:ind w:left="360" w:hanging="360"/>
      </w:pPr>
      <w:rPr>
        <w:rFonts w:ascii="Symbol" w:hAnsi="Symbol"/>
      </w:rPr>
    </w:lvl>
    <w:lvl w:ilvl="1" w:tplc="0C14D014">
      <w:start w:val="1"/>
      <w:numFmt w:val="bullet"/>
      <w:lvlText w:val="o"/>
      <w:lvlJc w:val="left"/>
      <w:pPr>
        <w:tabs>
          <w:tab w:val="num" w:pos="2802"/>
        </w:tabs>
        <w:ind w:left="2802" w:hanging="360"/>
      </w:pPr>
      <w:rPr>
        <w:rFonts w:ascii="Courier New" w:hAnsi="Courier New"/>
      </w:rPr>
    </w:lvl>
    <w:lvl w:ilvl="2" w:tplc="30D0F882">
      <w:start w:val="1"/>
      <w:numFmt w:val="bullet"/>
      <w:lvlText w:val=""/>
      <w:lvlJc w:val="left"/>
      <w:pPr>
        <w:tabs>
          <w:tab w:val="num" w:pos="3522"/>
        </w:tabs>
        <w:ind w:left="3522" w:hanging="360"/>
      </w:pPr>
      <w:rPr>
        <w:rFonts w:ascii="Wingdings" w:hAnsi="Wingdings"/>
      </w:rPr>
    </w:lvl>
    <w:lvl w:ilvl="3" w:tplc="1FAA247E">
      <w:start w:val="1"/>
      <w:numFmt w:val="bullet"/>
      <w:lvlText w:val=""/>
      <w:lvlJc w:val="left"/>
      <w:pPr>
        <w:tabs>
          <w:tab w:val="num" w:pos="4242"/>
        </w:tabs>
        <w:ind w:left="4242" w:hanging="360"/>
      </w:pPr>
      <w:rPr>
        <w:rFonts w:ascii="Symbol" w:hAnsi="Symbol"/>
      </w:rPr>
    </w:lvl>
    <w:lvl w:ilvl="4" w:tplc="40C42D1E">
      <w:start w:val="1"/>
      <w:numFmt w:val="bullet"/>
      <w:lvlText w:val="o"/>
      <w:lvlJc w:val="left"/>
      <w:pPr>
        <w:tabs>
          <w:tab w:val="num" w:pos="4962"/>
        </w:tabs>
        <w:ind w:left="4962" w:hanging="360"/>
      </w:pPr>
      <w:rPr>
        <w:rFonts w:ascii="Courier New" w:hAnsi="Courier New"/>
      </w:rPr>
    </w:lvl>
    <w:lvl w:ilvl="5" w:tplc="1D6AF45C">
      <w:start w:val="1"/>
      <w:numFmt w:val="bullet"/>
      <w:lvlText w:val=""/>
      <w:lvlJc w:val="left"/>
      <w:pPr>
        <w:tabs>
          <w:tab w:val="num" w:pos="5682"/>
        </w:tabs>
        <w:ind w:left="5682" w:hanging="360"/>
      </w:pPr>
      <w:rPr>
        <w:rFonts w:ascii="Wingdings" w:hAnsi="Wingdings"/>
      </w:rPr>
    </w:lvl>
    <w:lvl w:ilvl="6" w:tplc="EF46198C">
      <w:start w:val="1"/>
      <w:numFmt w:val="bullet"/>
      <w:lvlText w:val=""/>
      <w:lvlJc w:val="left"/>
      <w:pPr>
        <w:tabs>
          <w:tab w:val="num" w:pos="6402"/>
        </w:tabs>
        <w:ind w:left="6402" w:hanging="360"/>
      </w:pPr>
      <w:rPr>
        <w:rFonts w:ascii="Symbol" w:hAnsi="Symbol"/>
      </w:rPr>
    </w:lvl>
    <w:lvl w:ilvl="7" w:tplc="66F40216">
      <w:start w:val="1"/>
      <w:numFmt w:val="bullet"/>
      <w:lvlText w:val="o"/>
      <w:lvlJc w:val="left"/>
      <w:pPr>
        <w:tabs>
          <w:tab w:val="num" w:pos="7122"/>
        </w:tabs>
        <w:ind w:left="7122" w:hanging="360"/>
      </w:pPr>
      <w:rPr>
        <w:rFonts w:ascii="Courier New" w:hAnsi="Courier New"/>
      </w:rPr>
    </w:lvl>
    <w:lvl w:ilvl="8" w:tplc="72E8CA40">
      <w:start w:val="1"/>
      <w:numFmt w:val="bullet"/>
      <w:lvlText w:val=""/>
      <w:lvlJc w:val="left"/>
      <w:pPr>
        <w:tabs>
          <w:tab w:val="num" w:pos="7842"/>
        </w:tabs>
        <w:ind w:left="7842" w:hanging="360"/>
      </w:pPr>
      <w:rPr>
        <w:rFonts w:ascii="Wingdings" w:hAnsi="Wingdings"/>
      </w:rPr>
    </w:lvl>
  </w:abstractNum>
  <w:abstractNum w:abstractNumId="1" w15:restartNumberingAfterBreak="0">
    <w:nsid w:val="00000002"/>
    <w:multiLevelType w:val="hybridMultilevel"/>
    <w:tmpl w:val="00000002"/>
    <w:lvl w:ilvl="0" w:tplc="B15EED1E">
      <w:start w:val="1"/>
      <w:numFmt w:val="bullet"/>
      <w:lvlText w:val=""/>
      <w:lvlJc w:val="left"/>
      <w:pPr>
        <w:ind w:left="720" w:hanging="360"/>
      </w:pPr>
      <w:rPr>
        <w:rFonts w:ascii="Symbol" w:hAnsi="Symbol"/>
      </w:rPr>
    </w:lvl>
    <w:lvl w:ilvl="1" w:tplc="330CD878">
      <w:start w:val="1"/>
      <w:numFmt w:val="bullet"/>
      <w:lvlText w:val="o"/>
      <w:lvlJc w:val="left"/>
      <w:pPr>
        <w:tabs>
          <w:tab w:val="num" w:pos="1440"/>
        </w:tabs>
        <w:ind w:left="1440" w:hanging="360"/>
      </w:pPr>
      <w:rPr>
        <w:rFonts w:ascii="Courier New" w:hAnsi="Courier New"/>
      </w:rPr>
    </w:lvl>
    <w:lvl w:ilvl="2" w:tplc="2B1E8A86">
      <w:start w:val="1"/>
      <w:numFmt w:val="bullet"/>
      <w:lvlText w:val=""/>
      <w:lvlJc w:val="left"/>
      <w:pPr>
        <w:tabs>
          <w:tab w:val="num" w:pos="2160"/>
        </w:tabs>
        <w:ind w:left="2160" w:hanging="360"/>
      </w:pPr>
      <w:rPr>
        <w:rFonts w:ascii="Wingdings" w:hAnsi="Wingdings"/>
      </w:rPr>
    </w:lvl>
    <w:lvl w:ilvl="3" w:tplc="C6CC1F0C">
      <w:start w:val="1"/>
      <w:numFmt w:val="bullet"/>
      <w:lvlText w:val=""/>
      <w:lvlJc w:val="left"/>
      <w:pPr>
        <w:tabs>
          <w:tab w:val="num" w:pos="2880"/>
        </w:tabs>
        <w:ind w:left="2880" w:hanging="360"/>
      </w:pPr>
      <w:rPr>
        <w:rFonts w:ascii="Symbol" w:hAnsi="Symbol"/>
      </w:rPr>
    </w:lvl>
    <w:lvl w:ilvl="4" w:tplc="68DC3DC8">
      <w:start w:val="1"/>
      <w:numFmt w:val="bullet"/>
      <w:lvlText w:val="o"/>
      <w:lvlJc w:val="left"/>
      <w:pPr>
        <w:tabs>
          <w:tab w:val="num" w:pos="3600"/>
        </w:tabs>
        <w:ind w:left="3600" w:hanging="360"/>
      </w:pPr>
      <w:rPr>
        <w:rFonts w:ascii="Courier New" w:hAnsi="Courier New"/>
      </w:rPr>
    </w:lvl>
    <w:lvl w:ilvl="5" w:tplc="7596655C">
      <w:start w:val="1"/>
      <w:numFmt w:val="bullet"/>
      <w:lvlText w:val=""/>
      <w:lvlJc w:val="left"/>
      <w:pPr>
        <w:tabs>
          <w:tab w:val="num" w:pos="4320"/>
        </w:tabs>
        <w:ind w:left="4320" w:hanging="360"/>
      </w:pPr>
      <w:rPr>
        <w:rFonts w:ascii="Wingdings" w:hAnsi="Wingdings"/>
      </w:rPr>
    </w:lvl>
    <w:lvl w:ilvl="6" w:tplc="0E5C536E">
      <w:start w:val="1"/>
      <w:numFmt w:val="bullet"/>
      <w:lvlText w:val=""/>
      <w:lvlJc w:val="left"/>
      <w:pPr>
        <w:tabs>
          <w:tab w:val="num" w:pos="5040"/>
        </w:tabs>
        <w:ind w:left="5040" w:hanging="360"/>
      </w:pPr>
      <w:rPr>
        <w:rFonts w:ascii="Symbol" w:hAnsi="Symbol"/>
      </w:rPr>
    </w:lvl>
    <w:lvl w:ilvl="7" w:tplc="0C1E1E9C">
      <w:start w:val="1"/>
      <w:numFmt w:val="bullet"/>
      <w:lvlText w:val="o"/>
      <w:lvlJc w:val="left"/>
      <w:pPr>
        <w:tabs>
          <w:tab w:val="num" w:pos="5760"/>
        </w:tabs>
        <w:ind w:left="5760" w:hanging="360"/>
      </w:pPr>
      <w:rPr>
        <w:rFonts w:ascii="Courier New" w:hAnsi="Courier New"/>
      </w:rPr>
    </w:lvl>
    <w:lvl w:ilvl="8" w:tplc="CD7EF972">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2C16C3C0">
      <w:start w:val="1"/>
      <w:numFmt w:val="bullet"/>
      <w:lvlText w:val=""/>
      <w:lvlJc w:val="left"/>
      <w:pPr>
        <w:ind w:left="720" w:hanging="360"/>
      </w:pPr>
      <w:rPr>
        <w:rFonts w:ascii="Symbol" w:hAnsi="Symbol"/>
      </w:rPr>
    </w:lvl>
    <w:lvl w:ilvl="1" w:tplc="59741C16">
      <w:start w:val="1"/>
      <w:numFmt w:val="bullet"/>
      <w:lvlText w:val="o"/>
      <w:lvlJc w:val="left"/>
      <w:pPr>
        <w:tabs>
          <w:tab w:val="num" w:pos="1440"/>
        </w:tabs>
        <w:ind w:left="1440" w:hanging="360"/>
      </w:pPr>
      <w:rPr>
        <w:rFonts w:ascii="Courier New" w:hAnsi="Courier New"/>
      </w:rPr>
    </w:lvl>
    <w:lvl w:ilvl="2" w:tplc="FBA0D630">
      <w:start w:val="1"/>
      <w:numFmt w:val="bullet"/>
      <w:lvlText w:val=""/>
      <w:lvlJc w:val="left"/>
      <w:pPr>
        <w:tabs>
          <w:tab w:val="num" w:pos="2160"/>
        </w:tabs>
        <w:ind w:left="2160" w:hanging="360"/>
      </w:pPr>
      <w:rPr>
        <w:rFonts w:ascii="Wingdings" w:hAnsi="Wingdings"/>
      </w:rPr>
    </w:lvl>
    <w:lvl w:ilvl="3" w:tplc="9B3CBB44">
      <w:start w:val="1"/>
      <w:numFmt w:val="bullet"/>
      <w:lvlText w:val=""/>
      <w:lvlJc w:val="left"/>
      <w:pPr>
        <w:tabs>
          <w:tab w:val="num" w:pos="2880"/>
        </w:tabs>
        <w:ind w:left="2880" w:hanging="360"/>
      </w:pPr>
      <w:rPr>
        <w:rFonts w:ascii="Symbol" w:hAnsi="Symbol"/>
      </w:rPr>
    </w:lvl>
    <w:lvl w:ilvl="4" w:tplc="B3D44A58">
      <w:start w:val="1"/>
      <w:numFmt w:val="bullet"/>
      <w:lvlText w:val="o"/>
      <w:lvlJc w:val="left"/>
      <w:pPr>
        <w:tabs>
          <w:tab w:val="num" w:pos="3600"/>
        </w:tabs>
        <w:ind w:left="3600" w:hanging="360"/>
      </w:pPr>
      <w:rPr>
        <w:rFonts w:ascii="Courier New" w:hAnsi="Courier New"/>
      </w:rPr>
    </w:lvl>
    <w:lvl w:ilvl="5" w:tplc="82543E48">
      <w:start w:val="1"/>
      <w:numFmt w:val="bullet"/>
      <w:lvlText w:val=""/>
      <w:lvlJc w:val="left"/>
      <w:pPr>
        <w:tabs>
          <w:tab w:val="num" w:pos="4320"/>
        </w:tabs>
        <w:ind w:left="4320" w:hanging="360"/>
      </w:pPr>
      <w:rPr>
        <w:rFonts w:ascii="Wingdings" w:hAnsi="Wingdings"/>
      </w:rPr>
    </w:lvl>
    <w:lvl w:ilvl="6" w:tplc="ABBCD22E">
      <w:start w:val="1"/>
      <w:numFmt w:val="bullet"/>
      <w:lvlText w:val=""/>
      <w:lvlJc w:val="left"/>
      <w:pPr>
        <w:tabs>
          <w:tab w:val="num" w:pos="5040"/>
        </w:tabs>
        <w:ind w:left="5040" w:hanging="360"/>
      </w:pPr>
      <w:rPr>
        <w:rFonts w:ascii="Symbol" w:hAnsi="Symbol"/>
      </w:rPr>
    </w:lvl>
    <w:lvl w:ilvl="7" w:tplc="F0824EEE">
      <w:start w:val="1"/>
      <w:numFmt w:val="bullet"/>
      <w:lvlText w:val="o"/>
      <w:lvlJc w:val="left"/>
      <w:pPr>
        <w:tabs>
          <w:tab w:val="num" w:pos="5760"/>
        </w:tabs>
        <w:ind w:left="5760" w:hanging="360"/>
      </w:pPr>
      <w:rPr>
        <w:rFonts w:ascii="Courier New" w:hAnsi="Courier New"/>
      </w:rPr>
    </w:lvl>
    <w:lvl w:ilvl="8" w:tplc="8346B5DC">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BFB662A2">
      <w:start w:val="1"/>
      <w:numFmt w:val="bullet"/>
      <w:lvlText w:val=""/>
      <w:lvlJc w:val="left"/>
      <w:pPr>
        <w:ind w:left="720" w:hanging="360"/>
      </w:pPr>
      <w:rPr>
        <w:rFonts w:ascii="Symbol" w:hAnsi="Symbol"/>
      </w:rPr>
    </w:lvl>
    <w:lvl w:ilvl="1" w:tplc="62EC7F46">
      <w:start w:val="1"/>
      <w:numFmt w:val="bullet"/>
      <w:lvlText w:val="o"/>
      <w:lvlJc w:val="left"/>
      <w:pPr>
        <w:tabs>
          <w:tab w:val="num" w:pos="1440"/>
        </w:tabs>
        <w:ind w:left="1440" w:hanging="360"/>
      </w:pPr>
      <w:rPr>
        <w:rFonts w:ascii="Courier New" w:hAnsi="Courier New"/>
      </w:rPr>
    </w:lvl>
    <w:lvl w:ilvl="2" w:tplc="45F2E78E">
      <w:start w:val="1"/>
      <w:numFmt w:val="bullet"/>
      <w:lvlText w:val=""/>
      <w:lvlJc w:val="left"/>
      <w:pPr>
        <w:tabs>
          <w:tab w:val="num" w:pos="2160"/>
        </w:tabs>
        <w:ind w:left="2160" w:hanging="360"/>
      </w:pPr>
      <w:rPr>
        <w:rFonts w:ascii="Wingdings" w:hAnsi="Wingdings"/>
      </w:rPr>
    </w:lvl>
    <w:lvl w:ilvl="3" w:tplc="BDFCE808">
      <w:start w:val="1"/>
      <w:numFmt w:val="bullet"/>
      <w:lvlText w:val=""/>
      <w:lvlJc w:val="left"/>
      <w:pPr>
        <w:tabs>
          <w:tab w:val="num" w:pos="2880"/>
        </w:tabs>
        <w:ind w:left="2880" w:hanging="360"/>
      </w:pPr>
      <w:rPr>
        <w:rFonts w:ascii="Symbol" w:hAnsi="Symbol"/>
      </w:rPr>
    </w:lvl>
    <w:lvl w:ilvl="4" w:tplc="1B4A619C">
      <w:start w:val="1"/>
      <w:numFmt w:val="bullet"/>
      <w:lvlText w:val="o"/>
      <w:lvlJc w:val="left"/>
      <w:pPr>
        <w:tabs>
          <w:tab w:val="num" w:pos="3600"/>
        </w:tabs>
        <w:ind w:left="3600" w:hanging="360"/>
      </w:pPr>
      <w:rPr>
        <w:rFonts w:ascii="Courier New" w:hAnsi="Courier New"/>
      </w:rPr>
    </w:lvl>
    <w:lvl w:ilvl="5" w:tplc="F8B03162">
      <w:start w:val="1"/>
      <w:numFmt w:val="bullet"/>
      <w:lvlText w:val=""/>
      <w:lvlJc w:val="left"/>
      <w:pPr>
        <w:tabs>
          <w:tab w:val="num" w:pos="4320"/>
        </w:tabs>
        <w:ind w:left="4320" w:hanging="360"/>
      </w:pPr>
      <w:rPr>
        <w:rFonts w:ascii="Wingdings" w:hAnsi="Wingdings"/>
      </w:rPr>
    </w:lvl>
    <w:lvl w:ilvl="6" w:tplc="FBFC8AF2">
      <w:start w:val="1"/>
      <w:numFmt w:val="bullet"/>
      <w:lvlText w:val=""/>
      <w:lvlJc w:val="left"/>
      <w:pPr>
        <w:tabs>
          <w:tab w:val="num" w:pos="5040"/>
        </w:tabs>
        <w:ind w:left="5040" w:hanging="360"/>
      </w:pPr>
      <w:rPr>
        <w:rFonts w:ascii="Symbol" w:hAnsi="Symbol"/>
      </w:rPr>
    </w:lvl>
    <w:lvl w:ilvl="7" w:tplc="DA92C476">
      <w:start w:val="1"/>
      <w:numFmt w:val="bullet"/>
      <w:lvlText w:val="o"/>
      <w:lvlJc w:val="left"/>
      <w:pPr>
        <w:tabs>
          <w:tab w:val="num" w:pos="5760"/>
        </w:tabs>
        <w:ind w:left="5760" w:hanging="360"/>
      </w:pPr>
      <w:rPr>
        <w:rFonts w:ascii="Courier New" w:hAnsi="Courier New"/>
      </w:rPr>
    </w:lvl>
    <w:lvl w:ilvl="8" w:tplc="55E4911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1C52F25A">
      <w:start w:val="1"/>
      <w:numFmt w:val="bullet"/>
      <w:lvlText w:val=""/>
      <w:lvlJc w:val="left"/>
      <w:pPr>
        <w:ind w:left="720" w:hanging="360"/>
      </w:pPr>
      <w:rPr>
        <w:rFonts w:ascii="Symbol" w:hAnsi="Symbol"/>
      </w:rPr>
    </w:lvl>
    <w:lvl w:ilvl="1" w:tplc="2E225832">
      <w:start w:val="1"/>
      <w:numFmt w:val="bullet"/>
      <w:lvlText w:val="o"/>
      <w:lvlJc w:val="left"/>
      <w:pPr>
        <w:tabs>
          <w:tab w:val="num" w:pos="1440"/>
        </w:tabs>
        <w:ind w:left="1440" w:hanging="360"/>
      </w:pPr>
      <w:rPr>
        <w:rFonts w:ascii="Courier New" w:hAnsi="Courier New"/>
      </w:rPr>
    </w:lvl>
    <w:lvl w:ilvl="2" w:tplc="058AE7EC">
      <w:start w:val="1"/>
      <w:numFmt w:val="bullet"/>
      <w:lvlText w:val=""/>
      <w:lvlJc w:val="left"/>
      <w:pPr>
        <w:tabs>
          <w:tab w:val="num" w:pos="2160"/>
        </w:tabs>
        <w:ind w:left="2160" w:hanging="360"/>
      </w:pPr>
      <w:rPr>
        <w:rFonts w:ascii="Wingdings" w:hAnsi="Wingdings"/>
      </w:rPr>
    </w:lvl>
    <w:lvl w:ilvl="3" w:tplc="D6FC0DBE">
      <w:start w:val="1"/>
      <w:numFmt w:val="bullet"/>
      <w:lvlText w:val=""/>
      <w:lvlJc w:val="left"/>
      <w:pPr>
        <w:tabs>
          <w:tab w:val="num" w:pos="2880"/>
        </w:tabs>
        <w:ind w:left="2880" w:hanging="360"/>
      </w:pPr>
      <w:rPr>
        <w:rFonts w:ascii="Symbol" w:hAnsi="Symbol"/>
      </w:rPr>
    </w:lvl>
    <w:lvl w:ilvl="4" w:tplc="A0986066">
      <w:start w:val="1"/>
      <w:numFmt w:val="bullet"/>
      <w:lvlText w:val="o"/>
      <w:lvlJc w:val="left"/>
      <w:pPr>
        <w:tabs>
          <w:tab w:val="num" w:pos="3600"/>
        </w:tabs>
        <w:ind w:left="3600" w:hanging="360"/>
      </w:pPr>
      <w:rPr>
        <w:rFonts w:ascii="Courier New" w:hAnsi="Courier New"/>
      </w:rPr>
    </w:lvl>
    <w:lvl w:ilvl="5" w:tplc="B448D1BC">
      <w:start w:val="1"/>
      <w:numFmt w:val="bullet"/>
      <w:lvlText w:val=""/>
      <w:lvlJc w:val="left"/>
      <w:pPr>
        <w:tabs>
          <w:tab w:val="num" w:pos="4320"/>
        </w:tabs>
        <w:ind w:left="4320" w:hanging="360"/>
      </w:pPr>
      <w:rPr>
        <w:rFonts w:ascii="Wingdings" w:hAnsi="Wingdings"/>
      </w:rPr>
    </w:lvl>
    <w:lvl w:ilvl="6" w:tplc="98AA586C">
      <w:start w:val="1"/>
      <w:numFmt w:val="bullet"/>
      <w:lvlText w:val=""/>
      <w:lvlJc w:val="left"/>
      <w:pPr>
        <w:tabs>
          <w:tab w:val="num" w:pos="5040"/>
        </w:tabs>
        <w:ind w:left="5040" w:hanging="360"/>
      </w:pPr>
      <w:rPr>
        <w:rFonts w:ascii="Symbol" w:hAnsi="Symbol"/>
      </w:rPr>
    </w:lvl>
    <w:lvl w:ilvl="7" w:tplc="92C630B4">
      <w:start w:val="1"/>
      <w:numFmt w:val="bullet"/>
      <w:lvlText w:val="o"/>
      <w:lvlJc w:val="left"/>
      <w:pPr>
        <w:tabs>
          <w:tab w:val="num" w:pos="5760"/>
        </w:tabs>
        <w:ind w:left="5760" w:hanging="360"/>
      </w:pPr>
      <w:rPr>
        <w:rFonts w:ascii="Courier New" w:hAnsi="Courier New"/>
      </w:rPr>
    </w:lvl>
    <w:lvl w:ilvl="8" w:tplc="ECF8A22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C492B9D8">
      <w:start w:val="1"/>
      <w:numFmt w:val="bullet"/>
      <w:lvlText w:val=""/>
      <w:lvlJc w:val="left"/>
      <w:pPr>
        <w:ind w:left="720" w:hanging="360"/>
      </w:pPr>
      <w:rPr>
        <w:rFonts w:ascii="Symbol" w:hAnsi="Symbol"/>
      </w:rPr>
    </w:lvl>
    <w:lvl w:ilvl="1" w:tplc="26108132">
      <w:start w:val="1"/>
      <w:numFmt w:val="bullet"/>
      <w:lvlText w:val="o"/>
      <w:lvlJc w:val="left"/>
      <w:pPr>
        <w:tabs>
          <w:tab w:val="num" w:pos="1440"/>
        </w:tabs>
        <w:ind w:left="1440" w:hanging="360"/>
      </w:pPr>
      <w:rPr>
        <w:rFonts w:ascii="Courier New" w:hAnsi="Courier New"/>
      </w:rPr>
    </w:lvl>
    <w:lvl w:ilvl="2" w:tplc="F37EE9E2">
      <w:start w:val="1"/>
      <w:numFmt w:val="bullet"/>
      <w:lvlText w:val=""/>
      <w:lvlJc w:val="left"/>
      <w:pPr>
        <w:tabs>
          <w:tab w:val="num" w:pos="2160"/>
        </w:tabs>
        <w:ind w:left="2160" w:hanging="360"/>
      </w:pPr>
      <w:rPr>
        <w:rFonts w:ascii="Wingdings" w:hAnsi="Wingdings"/>
      </w:rPr>
    </w:lvl>
    <w:lvl w:ilvl="3" w:tplc="2FDA3C00">
      <w:start w:val="1"/>
      <w:numFmt w:val="bullet"/>
      <w:lvlText w:val=""/>
      <w:lvlJc w:val="left"/>
      <w:pPr>
        <w:tabs>
          <w:tab w:val="num" w:pos="2880"/>
        </w:tabs>
        <w:ind w:left="2880" w:hanging="360"/>
      </w:pPr>
      <w:rPr>
        <w:rFonts w:ascii="Symbol" w:hAnsi="Symbol"/>
      </w:rPr>
    </w:lvl>
    <w:lvl w:ilvl="4" w:tplc="402EA9EE">
      <w:start w:val="1"/>
      <w:numFmt w:val="bullet"/>
      <w:lvlText w:val="o"/>
      <w:lvlJc w:val="left"/>
      <w:pPr>
        <w:tabs>
          <w:tab w:val="num" w:pos="3600"/>
        </w:tabs>
        <w:ind w:left="3600" w:hanging="360"/>
      </w:pPr>
      <w:rPr>
        <w:rFonts w:ascii="Courier New" w:hAnsi="Courier New"/>
      </w:rPr>
    </w:lvl>
    <w:lvl w:ilvl="5" w:tplc="7B34FCD2">
      <w:start w:val="1"/>
      <w:numFmt w:val="bullet"/>
      <w:lvlText w:val=""/>
      <w:lvlJc w:val="left"/>
      <w:pPr>
        <w:tabs>
          <w:tab w:val="num" w:pos="4320"/>
        </w:tabs>
        <w:ind w:left="4320" w:hanging="360"/>
      </w:pPr>
      <w:rPr>
        <w:rFonts w:ascii="Wingdings" w:hAnsi="Wingdings"/>
      </w:rPr>
    </w:lvl>
    <w:lvl w:ilvl="6" w:tplc="B344B71E">
      <w:start w:val="1"/>
      <w:numFmt w:val="bullet"/>
      <w:lvlText w:val=""/>
      <w:lvlJc w:val="left"/>
      <w:pPr>
        <w:tabs>
          <w:tab w:val="num" w:pos="5040"/>
        </w:tabs>
        <w:ind w:left="5040" w:hanging="360"/>
      </w:pPr>
      <w:rPr>
        <w:rFonts w:ascii="Symbol" w:hAnsi="Symbol"/>
      </w:rPr>
    </w:lvl>
    <w:lvl w:ilvl="7" w:tplc="A246F16A">
      <w:start w:val="1"/>
      <w:numFmt w:val="bullet"/>
      <w:lvlText w:val="o"/>
      <w:lvlJc w:val="left"/>
      <w:pPr>
        <w:tabs>
          <w:tab w:val="num" w:pos="5760"/>
        </w:tabs>
        <w:ind w:left="5760" w:hanging="360"/>
      </w:pPr>
      <w:rPr>
        <w:rFonts w:ascii="Courier New" w:hAnsi="Courier New"/>
      </w:rPr>
    </w:lvl>
    <w:lvl w:ilvl="8" w:tplc="341A171E">
      <w:start w:val="1"/>
      <w:numFmt w:val="bullet"/>
      <w:lvlText w:val=""/>
      <w:lvlJc w:val="left"/>
      <w:pPr>
        <w:tabs>
          <w:tab w:val="num" w:pos="6480"/>
        </w:tabs>
        <w:ind w:left="6480" w:hanging="360"/>
      </w:pPr>
      <w:rPr>
        <w:rFonts w:ascii="Wingdings" w:hAnsi="Wingdings"/>
      </w:rPr>
    </w:lvl>
  </w:abstractNum>
  <w:abstractNum w:abstractNumId="6" w15:restartNumberingAfterBreak="0">
    <w:nsid w:val="39D60330"/>
    <w:multiLevelType w:val="multilevel"/>
    <w:tmpl w:val="867E0FF0"/>
    <w:lvl w:ilvl="0">
      <w:start w:val="1"/>
      <w:numFmt w:val="bullet"/>
      <w:pStyle w:val="ListBullet"/>
      <w:lvlText w:val=""/>
      <w:lvlJc w:val="left"/>
      <w:pPr>
        <w:ind w:left="360" w:hanging="360"/>
      </w:pPr>
      <w:rPr>
        <w:rFonts w:ascii="Symbol" w:hAnsi="Symbol" w:hint="default"/>
        <w:color w:val="404040" w:themeColor="text1" w:themeTint="BF"/>
      </w:rPr>
    </w:lvl>
    <w:lvl w:ilvl="1">
      <w:start w:val="1"/>
      <w:numFmt w:val="bullet"/>
      <w:lvlText w:val=""/>
      <w:lvlJc w:val="left"/>
      <w:pPr>
        <w:ind w:left="720" w:hanging="360"/>
      </w:pPr>
      <w:rPr>
        <w:rFonts w:ascii="Symbol" w:hAnsi="Symbol" w:hint="default"/>
        <w:color w:val="404040" w:themeColor="text1" w:themeTint="BF"/>
      </w:rPr>
    </w:lvl>
    <w:lvl w:ilvl="2">
      <w:start w:val="1"/>
      <w:numFmt w:val="bullet"/>
      <w:lvlText w:val=""/>
      <w:lvlJc w:val="left"/>
      <w:pPr>
        <w:ind w:left="1080" w:hanging="360"/>
      </w:pPr>
      <w:rPr>
        <w:rFonts w:ascii="Symbol" w:hAnsi="Symbol" w:hint="default"/>
        <w:color w:val="404040" w:themeColor="text1" w:themeTint="BF"/>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bullet"/>
      <w:lvlText w:val=""/>
      <w:lvlJc w:val="left"/>
      <w:pPr>
        <w:ind w:left="2520" w:hanging="360"/>
      </w:pPr>
      <w:rPr>
        <w:rFonts w:ascii="Symbol" w:hAnsi="Symbol" w:hint="default"/>
        <w:color w:val="auto"/>
      </w:rPr>
    </w:lvl>
    <w:lvl w:ilvl="7">
      <w:start w:val="1"/>
      <w:numFmt w:val="bullet"/>
      <w:lvlText w:val=""/>
      <w:lvlJc w:val="left"/>
      <w:pPr>
        <w:ind w:left="2880" w:hanging="360"/>
      </w:pPr>
      <w:rPr>
        <w:rFonts w:ascii="Symbol" w:hAnsi="Symbol" w:hint="default"/>
        <w:color w:val="auto"/>
      </w:rPr>
    </w:lvl>
    <w:lvl w:ilvl="8">
      <w:start w:val="1"/>
      <w:numFmt w:val="bullet"/>
      <w:lvlText w:val=""/>
      <w:lvlJc w:val="left"/>
      <w:pPr>
        <w:ind w:left="3240" w:hanging="360"/>
      </w:pPr>
      <w:rPr>
        <w:rFonts w:ascii="Symbol" w:hAnsi="Symbol" w:hint="default"/>
        <w:color w:val="auto"/>
      </w:rPr>
    </w:lvl>
  </w:abstractNum>
  <w:abstractNum w:abstractNumId="7" w15:restartNumberingAfterBreak="0">
    <w:nsid w:val="54F27DDF"/>
    <w:multiLevelType w:val="hybridMultilevel"/>
    <w:tmpl w:val="3994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B26215"/>
    <w:multiLevelType w:val="hybridMultilevel"/>
    <w:tmpl w:val="04163930"/>
    <w:lvl w:ilvl="0" w:tplc="C764CFCC">
      <w:start w:val="1"/>
      <w:numFmt w:val="bullet"/>
      <w:lvlText w:val=""/>
      <w:lvlJc w:val="left"/>
      <w:pPr>
        <w:ind w:left="360" w:hanging="360"/>
      </w:pPr>
      <w:rPr>
        <w:rFonts w:ascii="Symbol" w:hAnsi="Symbol"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1583C9B"/>
    <w:multiLevelType w:val="hybridMultilevel"/>
    <w:tmpl w:val="8DB6116C"/>
    <w:lvl w:ilvl="0" w:tplc="C764CFCC">
      <w:start w:val="1"/>
      <w:numFmt w:val="bullet"/>
      <w:lvlText w:val=""/>
      <w:lvlJc w:val="left"/>
      <w:pPr>
        <w:ind w:left="450" w:hanging="360"/>
      </w:pPr>
      <w:rPr>
        <w:rFonts w:ascii="Symbol" w:hAnsi="Symbol" w:hint="default"/>
        <w:sz w:val="22"/>
        <w:szCs w:val="22"/>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6289000A"/>
    <w:multiLevelType w:val="hybridMultilevel"/>
    <w:tmpl w:val="4CC0E758"/>
    <w:lvl w:ilvl="0" w:tplc="C764CFCC">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9"/>
  </w:num>
  <w:num w:numId="9">
    <w:abstractNumId w:val="8"/>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05A"/>
    <w:rsid w:val="002B09B8"/>
    <w:rsid w:val="00380E02"/>
    <w:rsid w:val="00390D99"/>
    <w:rsid w:val="004A1503"/>
    <w:rsid w:val="004D18D6"/>
    <w:rsid w:val="004E37C5"/>
    <w:rsid w:val="0050463E"/>
    <w:rsid w:val="00591412"/>
    <w:rsid w:val="0062301E"/>
    <w:rsid w:val="00637FD0"/>
    <w:rsid w:val="00650FB1"/>
    <w:rsid w:val="00655B4D"/>
    <w:rsid w:val="00670FDD"/>
    <w:rsid w:val="00676B41"/>
    <w:rsid w:val="006915A8"/>
    <w:rsid w:val="006A67D2"/>
    <w:rsid w:val="00741D9D"/>
    <w:rsid w:val="0078505A"/>
    <w:rsid w:val="007E137A"/>
    <w:rsid w:val="0087612C"/>
    <w:rsid w:val="0095047D"/>
    <w:rsid w:val="00BA2DC4"/>
    <w:rsid w:val="00BB66D2"/>
    <w:rsid w:val="00BD40E7"/>
    <w:rsid w:val="00C63145"/>
    <w:rsid w:val="00CA7174"/>
    <w:rsid w:val="00CB5EB9"/>
    <w:rsid w:val="00D37472"/>
    <w:rsid w:val="00E65750"/>
    <w:rsid w:val="00ED2D64"/>
    <w:rsid w:val="00ED3C04"/>
    <w:rsid w:val="00EE0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D3981"/>
  <w15:docId w15:val="{27E508AA-F0FC-4247-8D6B-D6A4E4DE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412"/>
    <w:pPr>
      <w:spacing w:line="240" w:lineRule="atLeast"/>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
    <w:name w:val="document"/>
    <w:basedOn w:val="Normal"/>
    <w:pPr>
      <w:spacing w:line="320" w:lineRule="atLeast"/>
    </w:pPr>
  </w:style>
  <w:style w:type="paragraph" w:customStyle="1" w:styleId="div">
    <w:name w:val="div"/>
    <w:basedOn w:val="Normal"/>
  </w:style>
  <w:style w:type="character" w:customStyle="1" w:styleId="documentleft-box">
    <w:name w:val="document_left-box"/>
    <w:basedOn w:val="DefaultParagraphFont"/>
  </w:style>
  <w:style w:type="paragraph" w:customStyle="1" w:styleId="documentdivfirstsection">
    <w:name w:val="document_div_firstsection"/>
    <w:basedOn w:val="Normal"/>
  </w:style>
  <w:style w:type="paragraph" w:customStyle="1" w:styleId="documentSECTIONNAMEdivfirstparagraph">
    <w:name w:val="document_SECTION_NAME_div_firstparagraph"/>
    <w:basedOn w:val="Normal"/>
  </w:style>
  <w:style w:type="paragraph" w:customStyle="1" w:styleId="documentname">
    <w:name w:val="document_name"/>
    <w:basedOn w:val="Normal"/>
    <w:pPr>
      <w:pBdr>
        <w:bottom w:val="none" w:sz="0" w:space="5" w:color="auto"/>
      </w:pBdr>
      <w:spacing w:line="820" w:lineRule="atLeast"/>
    </w:pPr>
    <w:rPr>
      <w:b/>
      <w:bCs/>
      <w:color w:val="252932"/>
      <w:sz w:val="72"/>
      <w:szCs w:val="72"/>
    </w:rPr>
  </w:style>
  <w:style w:type="character" w:customStyle="1" w:styleId="span">
    <w:name w:val="span"/>
    <w:basedOn w:val="DefaultParagraphFont"/>
    <w:rPr>
      <w:bdr w:val="none" w:sz="0" w:space="0" w:color="auto"/>
      <w:vertAlign w:val="baseline"/>
    </w:rPr>
  </w:style>
  <w:style w:type="paragraph" w:customStyle="1" w:styleId="documentresumeTitle">
    <w:name w:val="document_resumeTitle"/>
    <w:basedOn w:val="Normal"/>
    <w:pPr>
      <w:spacing w:line="420" w:lineRule="atLeast"/>
    </w:pPr>
    <w:rPr>
      <w:color w:val="252932"/>
      <w:sz w:val="32"/>
      <w:szCs w:val="32"/>
    </w:rPr>
  </w:style>
  <w:style w:type="paragraph" w:customStyle="1" w:styleId="documentsection">
    <w:name w:val="document_section"/>
    <w:basedOn w:val="Normal"/>
  </w:style>
  <w:style w:type="paragraph" w:customStyle="1" w:styleId="documentSECTIONCNTCdivfirstparagraph">
    <w:name w:val="document_SECTION_CNTC_div_firstparagraph"/>
    <w:basedOn w:val="Normal"/>
  </w:style>
  <w:style w:type="character" w:customStyle="1" w:styleId="documentaddressLeft">
    <w:name w:val="document_addressLeft"/>
    <w:basedOn w:val="DefaultParagraphFont"/>
  </w:style>
  <w:style w:type="paragraph" w:customStyle="1" w:styleId="documenticonRow">
    <w:name w:val="document_iconRow"/>
    <w:basedOn w:val="Normal"/>
    <w:pPr>
      <w:pBdr>
        <w:bottom w:val="none" w:sz="0" w:space="7" w:color="auto"/>
      </w:pBdr>
    </w:pPr>
  </w:style>
  <w:style w:type="character" w:customStyle="1" w:styleId="documenticonRowiconSvg">
    <w:name w:val="document_iconRow_iconSvg"/>
    <w:basedOn w:val="DefaultParagraphFont"/>
  </w:style>
  <w:style w:type="character" w:customStyle="1" w:styleId="documenticonRowicoTxt">
    <w:name w:val="document_iconRow_icoTxt"/>
    <w:basedOn w:val="DefaultParagraphFont"/>
  </w:style>
  <w:style w:type="paragraph" w:customStyle="1" w:styleId="documentasposeztyaddresstable">
    <w:name w:val="document_aspose_ztyaddresstable"/>
    <w:basedOn w:val="Normal"/>
    <w:pPr>
      <w:spacing w:line="320" w:lineRule="atLeast"/>
    </w:pPr>
  </w:style>
  <w:style w:type="character" w:customStyle="1" w:styleId="documentasposeztyaddresstableCharacter">
    <w:name w:val="document_aspose_ztyaddresstable Character"/>
    <w:basedOn w:val="DefaultParagraphFont"/>
  </w:style>
  <w:style w:type="table" w:customStyle="1" w:styleId="documenticonInnerTable">
    <w:name w:val="document_iconInnerTable"/>
    <w:basedOn w:val="TableNormal"/>
    <w:tblPr/>
  </w:style>
  <w:style w:type="character" w:customStyle="1" w:styleId="documentaddressRight">
    <w:name w:val="document_addressRight"/>
    <w:basedOn w:val="DefaultParagraphFont"/>
  </w:style>
  <w:style w:type="table" w:customStyle="1" w:styleId="documentaddress">
    <w:name w:val="document_address"/>
    <w:basedOn w:val="TableNormal"/>
    <w:tblPr/>
  </w:style>
  <w:style w:type="paragraph" w:customStyle="1" w:styleId="documentleft-boxParagraph">
    <w:name w:val="document_left-box Paragraph"/>
    <w:basedOn w:val="Normal"/>
  </w:style>
  <w:style w:type="character" w:customStyle="1" w:styleId="documentright-box">
    <w:name w:val="document_right-box"/>
    <w:basedOn w:val="DefaultParagraphFont"/>
  </w:style>
  <w:style w:type="table" w:customStyle="1" w:styleId="documenttopsection">
    <w:name w:val="document_topsection"/>
    <w:basedOn w:val="TableNormal"/>
    <w:tblPr/>
  </w:style>
  <w:style w:type="paragraph" w:customStyle="1" w:styleId="documentSECTIONSUMMdivfirstparagraph">
    <w:name w:val="document_SECTION_SUMM_div_firstparagraph"/>
    <w:basedOn w:val="Normal"/>
  </w:style>
  <w:style w:type="paragraph" w:customStyle="1" w:styleId="documentdivnoPind">
    <w:name w:val="document_div_noPind"/>
    <w:basedOn w:val="Normal"/>
  </w:style>
  <w:style w:type="paragraph" w:customStyle="1" w:styleId="p">
    <w:name w:val="p"/>
    <w:basedOn w:val="Normal"/>
  </w:style>
  <w:style w:type="character" w:customStyle="1" w:styleId="documenticonCell">
    <w:name w:val="document_iconCell"/>
    <w:basedOn w:val="DefaultParagraphFont"/>
  </w:style>
  <w:style w:type="paragraph" w:customStyle="1" w:styleId="documentsectionheadingIcon">
    <w:name w:val="document_section_headingIcon"/>
    <w:basedOn w:val="Normal"/>
  </w:style>
  <w:style w:type="character" w:customStyle="1" w:styleId="documenttitleCell">
    <w:name w:val="document_titleCell"/>
    <w:basedOn w:val="DefaultParagraphFont"/>
  </w:style>
  <w:style w:type="paragraph" w:customStyle="1" w:styleId="documentsectionsectiontitle">
    <w:name w:val="document_section_sectiontitle"/>
    <w:basedOn w:val="Normal"/>
    <w:pPr>
      <w:pBdr>
        <w:left w:val="none" w:sz="0" w:space="8" w:color="auto"/>
      </w:pBdr>
    </w:pPr>
  </w:style>
  <w:style w:type="character" w:customStyle="1" w:styleId="documentsectionsectiontitleCharacter">
    <w:name w:val="document_section_sectiontitle Character"/>
    <w:basedOn w:val="DefaultParagraphFont"/>
  </w:style>
  <w:style w:type="table" w:customStyle="1" w:styleId="documentheading">
    <w:name w:val="document_heading"/>
    <w:basedOn w:val="TableNormal"/>
    <w:tblPr/>
  </w:style>
  <w:style w:type="character" w:customStyle="1" w:styleId="spandateswrapper">
    <w:name w:val="span_dates_wrapper"/>
    <w:basedOn w:val="span"/>
    <w:rPr>
      <w:sz w:val="22"/>
      <w:szCs w:val="22"/>
      <w:bdr w:val="none" w:sz="0" w:space="0" w:color="auto"/>
      <w:vertAlign w:val="baseline"/>
    </w:rPr>
  </w:style>
  <w:style w:type="paragraph" w:customStyle="1" w:styleId="spandateswrapperParagraph">
    <w:name w:val="span_dates_wrapper Paragraph"/>
    <w:basedOn w:val="spanParagraph"/>
    <w:pPr>
      <w:pBdr>
        <w:right w:val="none" w:sz="0" w:space="7" w:color="auto"/>
      </w:pBdr>
      <w:spacing w:line="340" w:lineRule="atLeast"/>
    </w:pPr>
    <w:rPr>
      <w:sz w:val="22"/>
      <w:szCs w:val="22"/>
    </w:rPr>
  </w:style>
  <w:style w:type="paragraph" w:customStyle="1" w:styleId="spanParagraph">
    <w:name w:val="span Paragraph"/>
    <w:basedOn w:val="Normal"/>
  </w:style>
  <w:style w:type="character" w:customStyle="1" w:styleId="txtBold">
    <w:name w:val="txtBold"/>
    <w:basedOn w:val="DefaultParagraphFont"/>
    <w:rPr>
      <w:b/>
      <w:bCs/>
    </w:rPr>
  </w:style>
  <w:style w:type="character" w:customStyle="1" w:styleId="documenttwocolparasinglecolumn">
    <w:name w:val="document_twocolpara_singlecolumn"/>
    <w:basedOn w:val="DefaultParagraphFont"/>
  </w:style>
  <w:style w:type="character" w:customStyle="1" w:styleId="singlecolumnspanpaddedlinenth-child1">
    <w:name w:val="singlecolumn_span_paddedline_nth-child(1)"/>
    <w:basedOn w:val="DefaultParagraphFont"/>
  </w:style>
  <w:style w:type="character" w:customStyle="1" w:styleId="spandegree">
    <w:name w:val="span_degree"/>
    <w:basedOn w:val="span"/>
    <w:rPr>
      <w:b/>
      <w:bCs/>
      <w:sz w:val="28"/>
      <w:szCs w:val="28"/>
      <w:bdr w:val="none" w:sz="0" w:space="0" w:color="auto"/>
      <w:vertAlign w:val="baseline"/>
    </w:rPr>
  </w:style>
  <w:style w:type="character" w:customStyle="1" w:styleId="spanprogramline">
    <w:name w:val="span_programline"/>
    <w:basedOn w:val="span"/>
    <w:rPr>
      <w:b/>
      <w:bCs/>
      <w:sz w:val="28"/>
      <w:szCs w:val="28"/>
      <w:bdr w:val="none" w:sz="0" w:space="0" w:color="auto"/>
      <w:vertAlign w:val="baseline"/>
    </w:rPr>
  </w:style>
  <w:style w:type="paragraph" w:customStyle="1" w:styleId="spanpaddedline">
    <w:name w:val="span_paddedline"/>
    <w:basedOn w:val="spanParagraph"/>
  </w:style>
  <w:style w:type="paragraph" w:customStyle="1" w:styleId="documentulli">
    <w:name w:val="document_ul_li"/>
    <w:basedOn w:val="Normal"/>
    <w:pPr>
      <w:pBdr>
        <w:left w:val="none" w:sz="0" w:space="3" w:color="auto"/>
      </w:pBdr>
    </w:pPr>
  </w:style>
  <w:style w:type="table" w:customStyle="1" w:styleId="documentdivparagraph">
    <w:name w:val="document_div_paragraph"/>
    <w:basedOn w:val="TableNormal"/>
    <w:tblPr/>
  </w:style>
  <w:style w:type="paragraph" w:customStyle="1" w:styleId="documentrtngSecdivparagraph">
    <w:name w:val="document_rtngSec_div_paragraph"/>
    <w:basedOn w:val="Normal"/>
  </w:style>
  <w:style w:type="paragraph" w:customStyle="1" w:styleId="documentsinglecolumn">
    <w:name w:val="document_singlecolumn"/>
    <w:basedOn w:val="Normal"/>
  </w:style>
  <w:style w:type="character" w:customStyle="1" w:styleId="documentratingfieldp">
    <w:name w:val="document_ratingfield_p"/>
    <w:basedOn w:val="DefaultParagraphFont"/>
  </w:style>
  <w:style w:type="character" w:customStyle="1" w:styleId="documentmb5">
    <w:name w:val="document_mb5"/>
    <w:basedOn w:val="DefaultParagraphFont"/>
  </w:style>
  <w:style w:type="character" w:customStyle="1" w:styleId="divdocumentjobtitle">
    <w:name w:val="div_document_jobtitle"/>
    <w:basedOn w:val="DefaultParagraphFont"/>
    <w:rPr>
      <w:sz w:val="28"/>
      <w:szCs w:val="28"/>
    </w:rPr>
  </w:style>
  <w:style w:type="paragraph" w:customStyle="1" w:styleId="documentmb5Paragraph">
    <w:name w:val="document_mb5 Paragraph"/>
    <w:basedOn w:val="Normal"/>
  </w:style>
  <w:style w:type="character" w:customStyle="1" w:styleId="Strong1">
    <w:name w:val="Strong1"/>
    <w:basedOn w:val="DefaultParagraphFont"/>
    <w:rPr>
      <w:bdr w:val="none" w:sz="0" w:space="0" w:color="auto"/>
      <w:vertAlign w:val="baseline"/>
    </w:rPr>
  </w:style>
  <w:style w:type="paragraph" w:customStyle="1" w:styleId="documentdivparagraphParagraph">
    <w:name w:val="document_div_paragraph Paragraph"/>
    <w:basedOn w:val="Normal"/>
  </w:style>
  <w:style w:type="paragraph" w:styleId="Header">
    <w:name w:val="header"/>
    <w:basedOn w:val="Normal"/>
    <w:link w:val="HeaderChar"/>
    <w:uiPriority w:val="99"/>
    <w:unhideWhenUsed/>
    <w:rsid w:val="00380E02"/>
    <w:pPr>
      <w:tabs>
        <w:tab w:val="center" w:pos="4680"/>
        <w:tab w:val="right" w:pos="9360"/>
      </w:tabs>
      <w:spacing w:line="240" w:lineRule="auto"/>
    </w:pPr>
  </w:style>
  <w:style w:type="character" w:customStyle="1" w:styleId="HeaderChar">
    <w:name w:val="Header Char"/>
    <w:basedOn w:val="DefaultParagraphFont"/>
    <w:link w:val="Header"/>
    <w:uiPriority w:val="99"/>
    <w:rsid w:val="00380E02"/>
    <w:rPr>
      <w:sz w:val="24"/>
      <w:szCs w:val="24"/>
    </w:rPr>
  </w:style>
  <w:style w:type="paragraph" w:styleId="Footer">
    <w:name w:val="footer"/>
    <w:basedOn w:val="Normal"/>
    <w:link w:val="FooterChar"/>
    <w:uiPriority w:val="99"/>
    <w:unhideWhenUsed/>
    <w:rsid w:val="00380E02"/>
    <w:pPr>
      <w:tabs>
        <w:tab w:val="center" w:pos="4680"/>
        <w:tab w:val="right" w:pos="9360"/>
      </w:tabs>
      <w:spacing w:line="240" w:lineRule="auto"/>
    </w:pPr>
  </w:style>
  <w:style w:type="character" w:customStyle="1" w:styleId="FooterChar">
    <w:name w:val="Footer Char"/>
    <w:basedOn w:val="DefaultParagraphFont"/>
    <w:link w:val="Footer"/>
    <w:uiPriority w:val="99"/>
    <w:rsid w:val="00380E02"/>
    <w:rPr>
      <w:sz w:val="24"/>
      <w:szCs w:val="24"/>
    </w:rPr>
  </w:style>
  <w:style w:type="table" w:styleId="TableGridLight">
    <w:name w:val="Grid Table Light"/>
    <w:basedOn w:val="TableNormal"/>
    <w:uiPriority w:val="40"/>
    <w:rsid w:val="00380E0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unhideWhenUsed/>
    <w:rsid w:val="002B0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2D64"/>
    <w:rPr>
      <w:color w:val="0000FF" w:themeColor="hyperlink"/>
      <w:u w:val="single"/>
    </w:rPr>
  </w:style>
  <w:style w:type="character" w:styleId="UnresolvedMention">
    <w:name w:val="Unresolved Mention"/>
    <w:basedOn w:val="DefaultParagraphFont"/>
    <w:uiPriority w:val="99"/>
    <w:semiHidden/>
    <w:unhideWhenUsed/>
    <w:rsid w:val="00ED2D64"/>
    <w:rPr>
      <w:color w:val="605E5C"/>
      <w:shd w:val="clear" w:color="auto" w:fill="E1DFDD"/>
    </w:rPr>
  </w:style>
  <w:style w:type="paragraph" w:styleId="ListBullet">
    <w:name w:val="List Bullet"/>
    <w:basedOn w:val="Normal"/>
    <w:uiPriority w:val="10"/>
    <w:qFormat/>
    <w:rsid w:val="0062301E"/>
    <w:pPr>
      <w:numPr>
        <w:numId w:val="10"/>
      </w:numPr>
      <w:spacing w:after="80" w:line="240" w:lineRule="auto"/>
    </w:pPr>
    <w:rPr>
      <w:rFonts w:asciiTheme="minorHAnsi" w:eastAsiaTheme="minorHAnsi" w:hAnsiTheme="minorHAnsi" w:cstheme="minorBidi"/>
      <w:color w:val="404040" w:themeColor="text1" w:themeTint="BF"/>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danteedmonson/habit-tracking"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FourScript/notetakingapp"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Mayank-Patel1/QRdocent"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337</Words>
  <Characters>1927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DanteEdmonsonSoftware Engineer</vt:lpstr>
    </vt:vector>
  </TitlesOfParts>
  <Company/>
  <LinksUpToDate>false</LinksUpToDate>
  <CharactersWithSpaces>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DanteEdmonsonSoftware Engineer</dc:title>
  <dc:subject/>
  <dc:creator>Dante Edmonson</dc:creator>
  <cp:keywords/>
  <dc:description/>
  <cp:lastModifiedBy>Dante Edmonson</cp:lastModifiedBy>
  <cp:revision>2</cp:revision>
  <dcterms:created xsi:type="dcterms:W3CDTF">2022-01-31T19:34:00Z</dcterms:created>
  <dcterms:modified xsi:type="dcterms:W3CDTF">2022-01-31T19:34:00Z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0cd67cd8-464f-4bf2-80fe-17019ed05485</vt:lpwstr>
  </property>
  <property fmtid="{D5CDD505-2E9C-101B-9397-08002B2CF9AE}" pid="3" name="x1ye=0">
    <vt:lpwstr>YEMAAB+LCAAAAAAABAAUmrWWhFAUBD+IALcQd7eBDLdBBoevXzbabOA97u2uOmcZiCFwFCEpkSJQioNxksQRlKJIGqNYlIWK3WOevaCREKtbtpWdXlL4ghLvNnN0Mq4+0WBjgDOu5730OdIszNxwTQwWj94vg/wQIGo/m/XBv0gUD6GEM7SAUrQ9Jts3JiEes7bJNajYSx29I0pquQxNAY5bGiICKcIKl9SfwOm/UvCAwBqhyYpVj6tgrDi0CLA</vt:lpwstr>
  </property>
  <property fmtid="{D5CDD505-2E9C-101B-9397-08002B2CF9AE}" pid="4" name="x1ye=1">
    <vt:lpwstr>OzFtYxfgGBjEcjDXcwqMAwJBgDk50tZ2Ij7irOFoE/m0GrCh61TYgoIItM63vZ2DsHw9mnethqm6/+wf1x/O3TbTEibaOfppihIcL1qdb+RVEJgYMVUc+VOOsLMXfIBWRTvK+3eqbinYlrF/moxf/XElvvrSK7ahn2SyhPJNDs0Rc923HUy4hpDiOdMK0s0swBt8BJB5cWviP0GamfEOM8Mt/MOWrXNyIRNB+fF1/wAnxdTfwxfvOtpoZj2llyf</vt:lpwstr>
  </property>
  <property fmtid="{D5CDD505-2E9C-101B-9397-08002B2CF9AE}" pid="5" name="x1ye=10">
    <vt:lpwstr>bJaA0HEHKBMEqSTYbeKDFLrmtH/JfjrRLcgYywvnpq6cVvXPmrE2Gq+RQ9HbUP5yuMxDGnRqAv7uRPmUXGVxd32DYNwg9kh5xL/apXvqarQL5L0Ew0Nn0WsUB/OHOxVfZwzxaCrGOrkPF0qVnpwD4QiLLoJCNB2x6GfDuCxaRQde+i4uTbfSmD0Gx1nRz8UsYikZzSDjGG+4zlnqtsk0L7hk6z0z2A7MNVhhSYxdgj5pBtMqx/7tFDQCQ09fNpf</vt:lpwstr>
  </property>
  <property fmtid="{D5CDD505-2E9C-101B-9397-08002B2CF9AE}" pid="6" name="x1ye=11">
    <vt:lpwstr>wjkrSa8k5ik1JMWiiVXACbEIkgmFSlIykNvCtnyLNZu8aFBMwZ74rctoBaUdO9L+8C4jlbXglGdJfkRFHQ6Qda+uKpwWsvvgC/Rr8N3J8Oe7IoAm19/ajl7LXoNP8/9nMKEm8ec7esJYTBLIh2/Wo6uvvMKRqD2o/QguvuRc9A4g8saBAgR+O75quLaNQ4VaY6po7IRqcugWarSNTjI3aWL80Y36eELnUbs81nMxJjRX/D7RmmExjykbD1Q5Tqr</vt:lpwstr>
  </property>
  <property fmtid="{D5CDD505-2E9C-101B-9397-08002B2CF9AE}" pid="7" name="x1ye=12">
    <vt:lpwstr>Z5yA+oMnsA3YcIAFL/8chQEHD483CJupI2TH1PUSbx0OXx2rMD4WqB58y4vO3tZ88Wk7u5/v3uuSR1XV1Fv37u1bYIt3kRgaaK30N0R4LLxMOMaSIk0GE4j4hxs7lvl+MxfKEf6nVFPBoFgCCbORhr9ZIUp7f7rOInCoMPtkmW1Q7cfyi71YlHKw4QF3AiMN2UyMJhMcZCpVtPrNh9fH3Bucuxy+wGd8Vrg6kSKD1c4mAhxbYPjYeerDPr6HtsB</vt:lpwstr>
  </property>
  <property fmtid="{D5CDD505-2E9C-101B-9397-08002B2CF9AE}" pid="8" name="x1ye=13">
    <vt:lpwstr>WFk4wNcUGRA/QYGExTDGBPaTeDkKsaRmKNaqLEUMexVdQbqvikcw3vMIZ/vlCdwmdi6RfsGtpNwmEQpUFbzakXkVQ4FetSeynxJZHzWivaL9eNstqwzAJi8IvRnCal+GO206TGYzm2ZrSlsoiI1JSVvIsSahdPst4b0U+GM+ytvNRr8NMWZ4qKGYDMyjFRbBEYHqIfxv169jBCcLwKIdjPMPDtZSn+UhrfprdfBayFt9qf7JCFPyKdi+txzPAyc</vt:lpwstr>
  </property>
  <property fmtid="{D5CDD505-2E9C-101B-9397-08002B2CF9AE}" pid="9" name="x1ye=14">
    <vt:lpwstr>NvH9e1Cu00JC0Zjv9Sny7XCcD9UTwXhoDtmNd8iBIzA4aHzhCdwr+grsTvt6aAlVSh3a+/Y5koW17a74gbCI56wpF3/kzzk0bZnTVaJ8YQvyogQo11Rc6WBTBYtVqeaRdkaALkWGM2Jg8TdBNrFiyjfUotQLFr4I/bzBu8zk+nIoC+ao6cxHL9nYh5p3758O0xsXfwrhgICLJWdJNMFkJP+OpmmYikr/7x4mb9xYNG3wIVOX6ej2+fe11IdE8hd</vt:lpwstr>
  </property>
  <property fmtid="{D5CDD505-2E9C-101B-9397-08002B2CF9AE}" pid="10" name="x1ye=15">
    <vt:lpwstr>QKA+54CK/HhR3od6++TxNyj4XNWNa52JHvQvPH3UHtG7PIrBAK8LeOnHEvNfAjl/l0yvioGXiVa1xDzIyw2mtf1nbjLXvOjaoS/K/J3t4aVTtuq8LTn+32Tec8lX5xGO3FeqCdPpXUlgcybLSkXP/OJZ7v9o2mt7RSFOIoqHe8Qn7P4B3ozobUuTRQINfgEMJ5wVQR0KmxA0LXcCE7+it+SZsg2a4D6gRgYYzPHXFrxLIag6351xGFsLN+c6OSj</vt:lpwstr>
  </property>
  <property fmtid="{D5CDD505-2E9C-101B-9397-08002B2CF9AE}" pid="11" name="x1ye=16">
    <vt:lpwstr>iZf9x2gzC8aZPPdQnckschyJhQ/xgoU2YPYD5sZaV6lHM4U/F79cL3J9OuJ37Qge4LeE1x/sF2h4BQSEE2b8DWodJ2Wpqcl+CtmQEdSx/BRCs0wFeWtvNA8gVNFW2ISvb9v4m+rxZYwI3nLPLc3b2R1eHQiMJKhJ7jZNWjl88UrDJDZwDu1LJEPlFmigXcBPc+Py2wGn5nuSmDWvhU5Hb6xZKbafo8GWppJ0UPmMw/dp247EnJuOiFakYAcRu+q</vt:lpwstr>
  </property>
  <property fmtid="{D5CDD505-2E9C-101B-9397-08002B2CF9AE}" pid="12" name="x1ye=17">
    <vt:lpwstr>ODSRR3Tx6DMtLouVnysW3IdZYLsxKhrcJKu1q78sVWRmguqN2dHJ5E4cvrh9ZlQepNd1SHrgRBW7fZMMF8+kTvWEbKRWDNenVKyJGdHLS1N/4OIj78GOfJR/IPj05c1LbwCeEd7g1ujOyL0L9rX6GMm+1t3TxE/Dg6k33wEeF6Z54+0YxCLI2UrNoqWDkus1t2xBsen/ALOdyYUSbqLhqcohHWZ5ze0+Q14MYaRbLidCP4Nf0TmVSsf3h6jsU3D</vt:lpwstr>
  </property>
  <property fmtid="{D5CDD505-2E9C-101B-9397-08002B2CF9AE}" pid="13" name="x1ye=18">
    <vt:lpwstr>470tipRl12GAKJQIbyWwlDF/MS8URNQeqr7W4GWf79/OAqJ210C5T4OnCNG95f+xDZA7GieCx7b/SBlEc7wK6WMs2W+tw5XUXjpplL3IQbPRzeeYmRSpHTzyCt35H36Q/0jx1Z2e/nFy77CrPGsjnkHd1CC1BxxqmE5r5QOqZvnlBaN2Ik6AglT8ltXuDDGSc+szmBQO2yqZd0GBghzTTJp0bimci00lBng61vg8YgfYQ7/+AD+7DeJ4X4u69iW</vt:lpwstr>
  </property>
  <property fmtid="{D5CDD505-2E9C-101B-9397-08002B2CF9AE}" pid="14" name="x1ye=19">
    <vt:lpwstr>ZkJ8KCqPlqoU6uUjzQZVcI+pfh6VZThuem/d3rL8q0vGfWBo6kagKWnxplGKGknlMH0B92UcBHprp0L9bY7iMCJpTJ6LmgFANsrO1rw6EsBsBXn3wfEMB2uEhpwHk9jSpzkfg+rjJIYmkgdtDXKFlUvwcMrEsudMtsBjc+G+xc6f+j7jOOpbi1/p3yfhoj3Rhxu83kSwWlV7t7gqbry2IpPiQrkdulnFsgHWzLuBaWsApGRchAeHHycJX1nyCWe</vt:lpwstr>
  </property>
  <property fmtid="{D5CDD505-2E9C-101B-9397-08002B2CF9AE}" pid="15" name="x1ye=2">
    <vt:lpwstr>qwVu5i7IxQSSSyxkyiRhJjf0zMDwjTYKrHJC5/Dh/BobO0XoNHgD5g+AmJxmqXj05v+Lr19Ld1Qlv20oyBeyg0Yl5h2nGR+HtzsHs04J+cWwp3N0BYmNsP7QWlsk3FJPc4FmIr8NVp3STfITeeWQSbkPoo8vm4Rk9e04KJ3naAmPCyrCtTYNcmyy9Ae0qGZ4nF+N1xSDV9jcnwYIzMutLtpaADEbC9VCnQTbM332rnGuFT/3AVBCZA6aZHO9a0f</vt:lpwstr>
  </property>
  <property fmtid="{D5CDD505-2E9C-101B-9397-08002B2CF9AE}" pid="16" name="x1ye=20">
    <vt:lpwstr>hMozIi09qG9v1FGYILXzTzznzu/GhZ5bKzb/9KBgVUEB6XtO0kHsU8ey/WZMSkSFyAYyMGm6+g6/b3I7/hbfLWDtLWZxoqePc94NfKFTgDg0Ov54IaXO8lgwUjlZSa3bfV1lM/lZ0iYJWMjm9uowywdyx4uIuYIMJ2F6S+6hK7XWVp28dntCje8pTmv0RICOo2TK6ZfT0DJzUJ1GS07/sTDLQG9WsrZfAsq40Si/zyY6WSSPKQsx1jsIVsZk54k</vt:lpwstr>
  </property>
  <property fmtid="{D5CDD505-2E9C-101B-9397-08002B2CF9AE}" pid="17" name="x1ye=21">
    <vt:lpwstr>wquaZM30WeCCwvJu84kS3X3qZMlpluAc2UDA4qXU1EgJ9zQKBmNKz5cWNSAdKJdgANy7FtfAjitKdpCaktA/P3ON4vIrxs8VkBBlIeRg2Ieemfjva5rF+1eMDEeQjatBEgYJKpM0CZUjNfcX2yLjJvxQdSHRY9eb41UoyQepLzB+3h4CEA2pvfEwZQPO+iBAtZESaz8MYBhrLezT9qwsQkatNrC/W/MQa4q+xr7bq5VZcZtHWEyJVAIxBS3Kd8h</vt:lpwstr>
  </property>
  <property fmtid="{D5CDD505-2E9C-101B-9397-08002B2CF9AE}" pid="18" name="x1ye=22">
    <vt:lpwstr>0xfhXcGGVl1SywgYosfBjfg/rPZ/eatzgp5vAtI0C22G3lhQsD3XWILOU4mzxy+Sfx2GHs6oONI9yi2eHW24+nZXmETfRpmCqq7ntt51bt2NwvD2xXPxG7b4AiXED/ICw26FuUflJgRtDE3mcVW3QbcYPvm6jFZCxwYIhdFPLk0ZZENx1fY3Ewyalb7J5Q1ildvW6Nsf0p9o5bSvqUiZ7v5oeEfnE7xsaud1FPkFnrnNY/HX+ek7E7bUbU+D6YD</vt:lpwstr>
  </property>
  <property fmtid="{D5CDD505-2E9C-101B-9397-08002B2CF9AE}" pid="19" name="x1ye=23">
    <vt:lpwstr>ZMwB6h+L07UFmbIL1A540p/RuZZawxOLI5Qm7EIoYY2ph6zpSsYl1A/mVJ23KawaW4zRt1Hm+HIQBfM0W3KFoxcumjOH+ltu10BDjvUjQKYx496Zpufypz7ASH1YojQ+DQYsnnAICwl+ZOxwMy8GNKKVUJ0uuycMfza9n1Z8IcFhKxxJKld4XS55AzFo6ky0WlRjJHwBKcwPuSvpWRKUQlpFqROfy0ath+uyM15Dp4pLQ7UbTcCfaTsHAT1KJLh</vt:lpwstr>
  </property>
  <property fmtid="{D5CDD505-2E9C-101B-9397-08002B2CF9AE}" pid="20" name="x1ye=24">
    <vt:lpwstr>09cZOReNxuUa/xPKYc5qZRBTddp5wUc9dp9oeYIrAcFip3DIzTxwO2sEDOgJyCjimH6cTsbx4/x5drOy3Pd8oC4qDiNZXG+e7H4lqFAxnZgU6Ya/yyYnzAhS9T7xBKnogp9k/5AvIdXKYuOk+VmCMB9xt9Br8ON2yCiE+E898H2tg2CP4rnt+WzPSMScTo35ZPqck7d7daoIS335Ccn1R8srM+0QoQENnApoJYBg9kxT8qC67lhr/MyMXOiOEt+</vt:lpwstr>
  </property>
  <property fmtid="{D5CDD505-2E9C-101B-9397-08002B2CF9AE}" pid="21" name="x1ye=25">
    <vt:lpwstr>dkeilVRkTJpkdmsJn7+rrIclr1mCF3vF0lrsfd+UCQovFXNM/lOSWoSPhS2dVYm/qHosxZPSRpEo869MPzCMTyUNElVNeAtvBZvR5KsTvh88SaWZQON3C7XVb/u5AtE1wJdDxFq43UU7JZXMBdo2PrTs16nvhCtTr1lpJ6bNXVnFMe3qykUBl4x99w82OYw255u8YLVzMsNZ90rxxiV97+mSG4XsYbSXXj0lRTfrC11e36bLyKCWKJpYVj1IAgS</vt:lpwstr>
  </property>
  <property fmtid="{D5CDD505-2E9C-101B-9397-08002B2CF9AE}" pid="22" name="x1ye=26">
    <vt:lpwstr>uOfnUtdfD4SW9/kllLD+ZjERcjyZwvwX4VUCx/L8ocjIT4FuZkwvPls8f8nYB3vhgILcZaLLINMuVy7MuMsxQNNTsLqfGzVf7DPMLv13Aq8KX7C3alLxGK0EE5rNaZWNt5PAHiee3F84q5xZEXv5s2gZDubMPnRe438a5Xe7MgP1FJZDAAj3NYrvBErkuUH137Q2It7c8l9yyWkDsRCVTgSdvNYyE8f2RxLy8KnQBUAJqzz7pni8V5GEpyUFwoY</vt:lpwstr>
  </property>
  <property fmtid="{D5CDD505-2E9C-101B-9397-08002B2CF9AE}" pid="23" name="x1ye=27">
    <vt:lpwstr>r+cyRibsQSnJbVzch6ry6xRbFyfU4LyuDhTAxZaFTkyQxKUgFBrZqWIRV6jUU5Aqj6fl/QpmYhBPrd07wnUdEV2fBcWjYnUQH+ctYbPBplFkZC9z6kvGZj7NC/vEHv5b/v6GXDnQ6tUSkUjSQshHvgongc9znsiPDE/593rAphhhnB9kfL0c9xacVFIwOvZmy46mLyUk2x5OXmcTo/oQ+B2Vv47eTYCJs8XzZcSg/t0k6K2BcrQ1WlDyMJRROE5</vt:lpwstr>
  </property>
  <property fmtid="{D5CDD505-2E9C-101B-9397-08002B2CF9AE}" pid="24" name="x1ye=28">
    <vt:lpwstr>zID8xJSf0AtwuXRn/8V3OwK+UGh9kOLx4ZHPd2KP6BVWr7aGe96IJpGdhM7UBtBo2M062xSXBY7Gbq/u6xRboRcICy9IRMRIE8/d8inxhwOXOUb+CdbEDzG4V+gOar44Ruq1zslvfTOD3WDkt7mzNdQWPRHwme7aV7BuydEnUKU1yEB2a64K+xMvXm9KWBToNSWXtvgtpG1Qv/llp7GEEqPoB23eEBLmNqksjGICdpmemYbW43kn7EjEdFNm5zl</vt:lpwstr>
  </property>
  <property fmtid="{D5CDD505-2E9C-101B-9397-08002B2CF9AE}" pid="25" name="x1ye=29">
    <vt:lpwstr>N/XxtSbXUqIeulhzVf49/Amwusaa9ep26IwGJjGhfA3r8/RbYcW3Jp6VUVwcsTZMBfm7vRvjBMhjPgV/TQMnO6sJQGSfsbskSGgGOqvYNJio6KN1f6Z6r84Z1sjrpfvGFXzGbTXXUiU8s0MZhgNV3nYmyBAnOz9uPDg6fTlTScS9L7RqAD85JhPK1tohUyApJ4SNgr/TXgwzACsoeUpXmZQx+pTZZlTuQ0PVMEflnHY8iu4hK5/YyE5mVoS/8l2</vt:lpwstr>
  </property>
  <property fmtid="{D5CDD505-2E9C-101B-9397-08002B2CF9AE}" pid="26" name="x1ye=3">
    <vt:lpwstr>jZMsk7QPDnFVgZCPg1ORHziH3GTOeJQ9dOywfqb1iJFPVav7k+bTm4D+X28OgsmtiK/gYh24o4gU5kIk+Ill86TpuCvJOsmpuMt+RKqn1X9r3Vpzoi1jlXkp6Y2S6FKYVP9nKzkLMXfGwH1AWHXjggYdSg83PoRMSfDjjbYUY4Gq2dX4sp6JzmG1EKt9bnieawMPhJaULL5h5sDB6wNT7HWc9GBTdUxKBSvSk4FnyIEcPDgvgBW95/i8z2hhwSS</vt:lpwstr>
  </property>
  <property fmtid="{D5CDD505-2E9C-101B-9397-08002B2CF9AE}" pid="27" name="x1ye=30">
    <vt:lpwstr>1oD0KfQbMLwv8wdDIB1ss2V1qowcyT9cgpBeWQ6Ol3yrmuyO96iYvVKe4ubLaVJQxCL7O0vrl3OeN7kdgHgLoPbkCWxDo6VvGdMbVL5HYpLKpRLQy0SehTcu13hEn7DIogUO3F4C6f0b1I/nPRBd59SZuQRFZPYDC3+OFAZ006JsgK1laGzVOOd3tObJl80ftuC15m7KAqtUmT5nEfuX0P3U1dC5qwPEWj39yR9y/l3a6rRONoEowipr9OZFrRg</vt:lpwstr>
  </property>
  <property fmtid="{D5CDD505-2E9C-101B-9397-08002B2CF9AE}" pid="28" name="x1ye=31">
    <vt:lpwstr>r9JLtgX7kFp1PpSh1yc7IRX0nIpWCqwGV/sQ3TZYVyBlaXJDAhGGFxY9Vl8qolR5dO/UJShW9HpWHKvrLIGhLnxTnVYYI0POVwsNDxbjExPYtVI2qFXiGHzFPej7bh0aJTYzrrHs+CraMYCaXqaB984LzRVFCYgzEBnU/UIRrGA6CHWiYJ3AV2i66yH83tvLLa1mlo16CUlhx15Wov422Urk/VV7FiwJwOt+Ypf57d2Z0H8RtZwkv/6kaO5iP8S</vt:lpwstr>
  </property>
  <property fmtid="{D5CDD505-2E9C-101B-9397-08002B2CF9AE}" pid="29" name="x1ye=32">
    <vt:lpwstr>5qFaKpldtvBOgWWE3WRfXar/Z0SOPVygcRKKmElp8c9KR47P2nJmo9F+PtfPbnxT6X178arPI9VSiYfpyWBnpOpfqwQMTqBfdEjKturhN6rPaRtiV99XcEXonnlh0DXgGuJaGi/MbRLjHdszaalChU9cxW6afq4SiE8o/mxEZ8w85SxJtVolfvXV37XrJWQ2avjxWdiJKUryoMxUYDeRStpZP6NTLRhRSrhrOstBsn4Q/So/D/j+ZvBGW72eDUP</vt:lpwstr>
  </property>
  <property fmtid="{D5CDD505-2E9C-101B-9397-08002B2CF9AE}" pid="30" name="x1ye=33">
    <vt:lpwstr>ouO5pD4F4Q2fio0pm4d2RwURdLsQT1fOj7ahajv5YdQorWQu2pbnoLm9bDjLBcXWh7v5+ieegiQHTzIJO40fmv6kKcI6qZtdb+RXEUcOKP50JzgoVwMXmhJ2+nWFskVEW3qkludfcvHk92T8XPiPntskCbpygMO3PdsHIOh2nlQaqyEOmvC8QXtZYId5I5Xr5fYvkHId8u4O6k2esyDnJ+tt/k7a1j2waoXsYOl4w+JZVQXZR/EtFnmSdStagjA</vt:lpwstr>
  </property>
  <property fmtid="{D5CDD505-2E9C-101B-9397-08002B2CF9AE}" pid="31" name="x1ye=34">
    <vt:lpwstr>nzRs9+rDm+wK9t9WM6UpUDBs9CgPeIF4M/RImSmaz9kHz7+/E/KdrWNhVVdIMVmGTZAf/oxugBzXLf25f+dbVROJYMXkSPe2UKhdkVqwxGSxpbfAcc+8bfrAg/z5fe13cQ6kc08Jw3XvY8cub3eum12J6EWh+e/SjnJW4BbyqVKU66coBqRB4duLcmqgyCn3Adg71EkxIkyp1llZUxpqVxBCvg1d5L8uiHqF+mU9eoNVtz93aGzQ+OW33R8snRl</vt:lpwstr>
  </property>
  <property fmtid="{D5CDD505-2E9C-101B-9397-08002B2CF9AE}" pid="32" name="x1ye=35">
    <vt:lpwstr>u7Oaxm8zxbNdSA0gII1wrYj2NR2355CBXRjZNL4UvLhfrsf68m/breo0/9Km6oqO0zAk4am2WpNl7pXAOdpY/3jqjn6vt7xQl4AVyvj0J8YwU92Tj2vdK/vZkD7bKxbZIMp5hQMwDgf2BGBQ+szHdxP0lZfpo9j9VXspO4oGhM/DqvCtzDA7mClBSd1dqYo0rLKsSsMH0GCfieZLwbQQFiWFgyGrIwcQVfzLh4X0+Ym/Xzn/NF7DpC0V3zxNP4l</vt:lpwstr>
  </property>
  <property fmtid="{D5CDD505-2E9C-101B-9397-08002B2CF9AE}" pid="33" name="x1ye=36">
    <vt:lpwstr>CWl3WYlxC5IXWQB7w6JXn+8T5BKBObC41pGDtiQzsroExjEKFooD4t1CFa7b8SUCKRZwyDovJ78a/cBYL0cmz39PwnR5o95bXWMcDwG8MflBBA8sAoRYbwdW0vx9v7cnwiprBHLOuS6xNFhogTMpX/QtzIc9nSbAmJ9cTLe6q00GbhOye475GaX3B1FyGZiBEZrdSeRGtnMAdQoFfM4y9zbijmvCjU/QWSAWAFs6i619uBvFQYnUZBSWoAOlULx</vt:lpwstr>
  </property>
  <property fmtid="{D5CDD505-2E9C-101B-9397-08002B2CF9AE}" pid="34" name="x1ye=37">
    <vt:lpwstr>z6+GxNbnCX4IRmrWgA3ZdzUbV+JZxOUbny//e11TkV81irns6HNuyugidb8vfF6IdEDuI6/YlzuMG3R750cMQ6wHEILz6CRaNPVxblUN1wii425oJ5ql9UG/VKU6d+yka8ekMqHlWn/kad+ej2oVCbNhkM+oVhZPgeLnIyWeNSEEL9xvmVrFwP0d6A/ft3JTypePZTesT98E5U43HvtBap8SSB+JxCiIhHcOoYEDwQ/FbKQadftOTQnUxW0/pdf</vt:lpwstr>
  </property>
  <property fmtid="{D5CDD505-2E9C-101B-9397-08002B2CF9AE}" pid="35" name="x1ye=38">
    <vt:lpwstr>ePgtOVazYQGQV8ZpOT/gItTEPR3KmOaN4y3cdwCtM5Ou/zmN+WwCovJ9OTKbhcyDQgFYg7j89PsTic2flu9kVR4Fv58jn66GC/UAdLX4ZWpFs/4ttmEtj66sfFntLq8T4HCJQg0jdAQ+zcuQdsizUPKSEZNkArEx7zOF+4FVWNcupfCDcSQ9+zQJLbSSvhuM7i92N+ewfrLLZXot/5nQbl+oI+D328GGav+qMqtKqIhqlqZ7dGKwbuUwJK4a2pA</vt:lpwstr>
  </property>
  <property fmtid="{D5CDD505-2E9C-101B-9397-08002B2CF9AE}" pid="36" name="x1ye=39">
    <vt:lpwstr>343IHap3UHxyKw1t/dbc1gJr1a7HNYzhVEbf9VJiQ11X+JLWyRAym+cnGurmXOHZFsksz+WVwyGZuUzwi/QmbJ9KH/oWu+63dvWnasm+hp1ClnmYqTELKq9KsWhQ0gP9MLZ8qNKf7JdgcFM2fEqVDzfgJG5w04+YXu/gM3nGvoUUUcruFsfIy3qiHzLyGKCNYfA4se6p/j2Ff4XHuUZk45uKoe/3+2QlYTsbpxpe6DyiWci94U2fHi5QMdNp9TH</vt:lpwstr>
  </property>
  <property fmtid="{D5CDD505-2E9C-101B-9397-08002B2CF9AE}" pid="37" name="x1ye=4">
    <vt:lpwstr>LxJv5Gf1Dz21ESlmELEgLlCobvbqQd/vPIjSdN0qAaQnCt1bqFs7XIo8tt8N+8XBJ8sX4IbZZEVBpaSsZCUVZ5OZKkmXc6nrYB5XRUhpXTRoP8evH+D2gZBbhpcFDoYqOI2Y+0XBWIY2hs2K/rh12OZc2gVyHB3ijjFlfawq2BgbneMJBamXz2Alh+/U0xPUfR14dtBD+jcbQupuro8LrxrRjJJCA5rSHk/P6zIZdKvDaL8urXp6b0a3KZFNKF3</vt:lpwstr>
  </property>
  <property fmtid="{D5CDD505-2E9C-101B-9397-08002B2CF9AE}" pid="38" name="x1ye=40">
    <vt:lpwstr>jIzrbN2gNyYDC0dDQyH46nsjmbwI76cZStxjR1dI/PACtENgLGDY14PAgDaMGLdOgoznhW02uR/Cwhs1SKSXu4iLOVxAgQXpPopqvaepCRUccPJdUlAN7byngqydygfdoz4aHvxlsHjgATxqflOO4/51KH+EWSOfDre8GVkF9NGRy+wNxBAQbGyyX8cTN1R7eVoXfQrI4TuQHHZEU8LXOXnVI3Bi/ankGoChDEoVmUuDSMw1vbVCBBg8CtgPUtH</vt:lpwstr>
  </property>
  <property fmtid="{D5CDD505-2E9C-101B-9397-08002B2CF9AE}" pid="39" name="x1ye=41">
    <vt:lpwstr>/mAdop7dMziQwiLVQokVWjUokRE4kj/K4Yn4vP3MO5mycaKC8lc9o0+n97N7okLVhuGYKy36dDeqgSDQYrshk2f55CJa6C0RpKVAv3/Xdtp2ZFWkmiXC8u46mEzX7ThoQR9OOP5zz4SIh9tm+lIX8Hh69i8ZWv3x7pFW4TqTGd9uezPe7gN1es8s1x7LLxVKmuj5XeegkOH0DyJUVLcCw+cMHvLNtspsFOaddwhmNNxZF1T7A2AQEsqh1yDbno7</vt:lpwstr>
  </property>
  <property fmtid="{D5CDD505-2E9C-101B-9397-08002B2CF9AE}" pid="40" name="x1ye=42">
    <vt:lpwstr>ZLnlB+9B3I+9LLwZlGFsS0NQNL/ERCD/e6Xh0dE6XGqcBTKbq8VsGe9aIHPN5jLC0hnorOHMO8JJO5cXJVNoCrPg4RVVxiD3hYR4HBqBB7OIUP4SCxXfgAJtZOEh/tBjjQyb7MZDywfgA07I/RDl7q4gkbEDuXEYL1q387ux5HD9eYJnELG5t1faA088D4dRI4FYdBFp4D9wEo038rxRrxlsDwj7RFUeSoWSJoqVNZoIdLslS9GwQSq+scV9McS</vt:lpwstr>
  </property>
  <property fmtid="{D5CDD505-2E9C-101B-9397-08002B2CF9AE}" pid="41" name="x1ye=43">
    <vt:lpwstr>R66CTqvtqoeSLO/QMJHyWhgVe83wfma3pvJjvJt2TRlepBTeIRv8dTaO4I6tEFJLpqbyekbinU/x7vEVIZDxENZ708qGsH3er7Sp1nYY6radFL13qEPAjV/n+5WE79RqlMufDWVV1KOiXcGf66JRYLC0rqRYyKW3kycv7FgzU7EgC7emKka6g50vbShfm2xJG711zXvfU6OI6+HODhB4HUfYrJ7shA9swuV9t3csLeu8Pj5azmxODmDh1xLVCEn</vt:lpwstr>
  </property>
  <property fmtid="{D5CDD505-2E9C-101B-9397-08002B2CF9AE}" pid="42" name="x1ye=44">
    <vt:lpwstr>eyxSL2KxKfHGJGIA7odLg7jGP6mmAA37FINUlVEXumcJWZek8ju6a4t3zR4L/bLOcRY3T4LFjnB2u1GxxdHQDKFMOLs3KwfxR5p5OTY9htQ+8ishgoU3MvCkfeggPat3f+F8gQCsJZ/fPMfiSd8+lMnbOu660Ku8tW8N0pLKdPYZ3g/aI118ndWgZUujh5s/gvYBYKaf5Y5CoMFUsWVL/3QW5S6a0MJ6QeXPG7dKsjlPUlEW9LaMlGj8Cw+lNyT</vt:lpwstr>
  </property>
  <property fmtid="{D5CDD505-2E9C-101B-9397-08002B2CF9AE}" pid="43" name="x1ye=45">
    <vt:lpwstr>1KnhmW1RTn/pUpvKFYRV68WbVWWM1kpNLnEFoo7kQn0NeRbzYHj0Gx8i4I8tfnqc0RBt0XKHFpSlplYKBXGq3C33Nrvn/F0ca7+N0xKV7Mi0302+G4SK9qRs64srSfoInGHH/XnuTnffbuv3SyHMrGTj2fRlckQR/JzFUNCftwr7DT45rrpecrJ78nZ43ylTd9ENqJYXVIshngdeWiZZnc3Em2fIaPaDPugIE3nlQ0KjHi98qY4lIQak4JW0uLW</vt:lpwstr>
  </property>
  <property fmtid="{D5CDD505-2E9C-101B-9397-08002B2CF9AE}" pid="44" name="x1ye=46">
    <vt:lpwstr>zoyAAu5XqZ0fry6DTHU5cNgUJmnCqxxP1ilHhlcBX2D6qujfGRo3fLCz8lrkqBC389GkmBT3qQBHuZTTDknvbgc11CgtWEEJMBZU55TeyMlsQl1QdXv6e7cAvqPetOGe2E4gLgW9XpXc7SxyvXa/2Xdl6V4lbcqQAnu4SHV/adkksysljrhWkM7h41FdriNxYSnFlYmcE5JdPlc59aHqZVrAtp/epOlfzS30OllTnClPUCSxtbGgdnZXt578N94</vt:lpwstr>
  </property>
  <property fmtid="{D5CDD505-2E9C-101B-9397-08002B2CF9AE}" pid="45" name="x1ye=47">
    <vt:lpwstr>7dK+ikDeHRFTWKpjWWb2bVqcUPsD1V59dG1zpLL7HzFpkwpTc1+PB0+97SnW6smv2KDBksnvos/ob3KTPQCOsdD0NiBG41he9ArTwKGfn80BkrUsCR+en1K4UO/eeA2nA0RwmqnXyux4YvFnjWTKfcH6Lq8f8ZZKqojOCLzw0Y01lsJb49s2g7z73vr8LGmAZuYMMq/Aq76djH/tJjzJUWpJB9K0R0ftlUzB5dgTTjIarj+HUOl0A3t1HjL56dM</vt:lpwstr>
  </property>
  <property fmtid="{D5CDD505-2E9C-101B-9397-08002B2CF9AE}" pid="46" name="x1ye=48">
    <vt:lpwstr>Dk9C9m96dE+quoYOprlr7s/Kow/wmT2OXfG3mw7IM6i5/bJ27vupaA1XEXKUR4ez6H7RJyMrXmlNQWeWpvlEwMSIgFWV2AIo+CzNVUn03Qbdhh89U1l8sMKHvzQbkms3d8JHY+8i3SjiWNjJjl2rG0zpIRdLme9fK3me5mgv2j4Q5jk2gtsszSHg6F/qI0xT4gB1tXBm1NiXjkBBU+3ey9ignAQYqH0LBO5Xkp37HTV+OK0ViYOiL9YrH4VoFnf</vt:lpwstr>
  </property>
  <property fmtid="{D5CDD505-2E9C-101B-9397-08002B2CF9AE}" pid="47" name="x1ye=49">
    <vt:lpwstr>+IN+qPwqNXSNI8uCVu7mxNhdKqUCfEXslHRcjbmlVsou24Z/2DijK2MTOENAv4yAu3omtfKFA853XDEQducOB9ES8Hs3metocfR5xo36OVr1/PjI+/OcFKwWwJ2PInvIQ27pPQuVHTXR7ksExkmx/PIhz6A+rjl2Z7siwbbWhtpM0Cy+nJ4Kg7ux9sbXpXw1oYnFThjnKshxAsbaxJZ9hhXkO6AxdKQAzcuLeheZwPHbk3qRFQekjGShFWceTMg</vt:lpwstr>
  </property>
  <property fmtid="{D5CDD505-2E9C-101B-9397-08002B2CF9AE}" pid="48" name="x1ye=5">
    <vt:lpwstr>kq0uAQ/EAuO0/bVKrrcH0cxibB2NkH0OE1vzWoVGI0JiqfWs0/YfGmFj/JIBw7KIL2IwR3tFsIRlWRryCo9vPLmUkGxYH+PmMW6FfeTzIBeGm4JA7dJjblM8kYbgB+9S87jBzjBix9kDm3vvGhGaKcH9TrukP890g+6+yYmeksZHciTNkEDekcbImnR843PMPH+t24Ura5Dmnlx81RLhZrE2uTu1S55IK0hUhW2VGazdh/SL3He+rwuIKhCofiG</vt:lpwstr>
  </property>
  <property fmtid="{D5CDD505-2E9C-101B-9397-08002B2CF9AE}" pid="49" name="x1ye=50">
    <vt:lpwstr>VF98820KA6GmcrcWgGkW7A13IeqEptF2lgB8eXa+SfAVCE0tqrL1wF4DP9I68eEPofD2l0b/enSbwzE24Ap0Qds/Cg4rv1VW4NVYSiagZ76QxAbpMhxPpOkfwJXR8enUIYV5qOrLkJQUCvGVL0jUWt2D661J81BD+HR2O58qyo3PAzdoHXoLVW1gvGIBWhs8ugdXc+PXrXP3Oho3wmgssy80VEFfCdTDch783gqwMTtH+UsAxjKwl4oHRrRgiqT</vt:lpwstr>
  </property>
  <property fmtid="{D5CDD505-2E9C-101B-9397-08002B2CF9AE}" pid="50" name="x1ye=51">
    <vt:lpwstr>Arp861jxIj7aThLNrMrgTEdxTMesWvlMuUb42pq7nZDVB6s/vJCyXzxx73LbY9bC79pb4pIUYeu47bSepgX0RiwDxl+54MHOg0Vk6WHhRtFxLn5yr+5pO6eFcNgLwIpC6sp4JyWkKdffF7HlD/GuC3rZDs7KI+fpkuDVrU5mclZxhxo6iS5rlTZMRp8b4RzMt9W4vl+FXuIf/qHAMOcHzgLHURNMzQbK7ystdXdjdRIXTn0Imzy029vxGLBBoaI</vt:lpwstr>
  </property>
  <property fmtid="{D5CDD505-2E9C-101B-9397-08002B2CF9AE}" pid="51" name="x1ye=52">
    <vt:lpwstr>QoyN7ZjCqQGoFEWdaVz+t/mV3ueugS9v9rne7UOEkA3kzka7Mw8FzUymLNb+fAYrT+h5ZxK+1aaFOFYtIO4PH081NJWvTlCbdOyu/lxyQ7WCKEk/OVMUKJFXtw7hkx0p1qiABpQWSoxiWJso8yMv4k/kRq6KDc1gTqDBgKScKP5kmR9JB4VHblM7JgLGd+M7QfFWQyfC5h3LFK5O2J6zP53HMcP16R6PhxIHHobkR36+oPEjbvMbundemnpBjfc</vt:lpwstr>
  </property>
  <property fmtid="{D5CDD505-2E9C-101B-9397-08002B2CF9AE}" pid="52" name="x1ye=53">
    <vt:lpwstr>WfxklYkIke51EiRGIsqw3TN4qMokfLUH6oD7bRZ4mNv02W1aJdjmDavFsbMNyI6tJFXLTQ1KmYJ8tfElKlx0+Xy5FKzVrzf6XN2+veJ+55Qf2lKOruMMArJhDo0nyCRNQIYFblKA6GIz3/e+LtPRzRULyvb80tHHk3ZmPxxR1QagLoV5cp4J4RDFrqQKaoTZ3tzv42+EqnPy6F9F/5dOLiTqdiN/1GchPtar6XiEhq+PjBInAVfGhm+1d0eOUUR</vt:lpwstr>
  </property>
  <property fmtid="{D5CDD505-2E9C-101B-9397-08002B2CF9AE}" pid="53" name="x1ye=54">
    <vt:lpwstr>CnvjQCLiRp8ql9FqQFLy92bNZqgkb11Qi6Z7udvm5gLW/KGYGYgXBBcqeHE+Suo274VupVghGavgi+xhR3iaoKl+IgpePDWiQyeVxGtcYgZ7DePkaTM1qehDK/ENy+KGz1TuNf98I1rD6aVKGxb5jeD7WOX0FTcpTMDkvwIYRev0eHFdljNjpAl9v6GczMepXgIhvpS3UByM24D5MiLo/HKnMM/TpYlBqo5lLguBDgPfkwK1C6fIyPADXl3JytJ</vt:lpwstr>
  </property>
  <property fmtid="{D5CDD505-2E9C-101B-9397-08002B2CF9AE}" pid="54" name="x1ye=55">
    <vt:lpwstr>X5Iqc3i1Mt8vSIhaWZ4diYEj070etxX85uKgWNe6Qn3aqTrhax9Uk6VZ1EG/eMtUK/JDbKpT9kmMLHjdz8I64ODjMg2CCaps/NlBC3NgBmqt1tv1xLCGm3ZCLCY7eyFi/P92wnmPEJGu0yE9UDO3hsscJlHfx80dgYFpbs1aYVUFzk2sw5RdwDfnyLnp5uRQbd/9D4YqwdYh8TAzfcyfXfcoTUHbdRdtWlWAbXyU58kOoQ8Nxf41no7GHiGVZ37</vt:lpwstr>
  </property>
  <property fmtid="{D5CDD505-2E9C-101B-9397-08002B2CF9AE}" pid="55" name="x1ye=56">
    <vt:lpwstr>BUR3Gibi5xrHpxO5YaCmB8Bj5gXtta1DYjm53BLTORa+qlzhOudXS4FlNEBFmTi/zhsiFH4MDLCHOOEk5rK0PQoY4Hx0wxVvZuimvZ97THsCH+SJ5jzhBx+l5GZpGwLIEZwc3j7oXY3MszU5Vk72kn4m/HkbcAcOK57/Zvn5MRoqeNsHE4EeCh4OBcs4kGUviihPvB7PafOAk/KG+lAL6ntp41xdSu4lwm8dwA7fAwHz+Ktw3+JX7Zcqfcdvgso</vt:lpwstr>
  </property>
  <property fmtid="{D5CDD505-2E9C-101B-9397-08002B2CF9AE}" pid="56" name="x1ye=57">
    <vt:lpwstr>Cq11VZnGnq69X1gn4c0m93Sq13WAILbplxb+wOP18L9aqRL6RG1OlidMIQQMYKPgyX8Anxwkoa1S5hmBY6faDnqeeluvWEEKD/CyraqNlgerGtqArqkgbkDqZuZm8Fb6ed1L+B56akBkHqjjAsyuj5AzGIDoH/FGTyGWr4IFzs4/7T8U+8CemvnGZor/j4TJjMo9qv6UznlJJq+UMGhyAJR43iSOCrkTmmkPMFe1H+EpomL2MomoiX4ARSCq2vN</vt:lpwstr>
  </property>
  <property fmtid="{D5CDD505-2E9C-101B-9397-08002B2CF9AE}" pid="57" name="x1ye=58">
    <vt:lpwstr>53KcuiHytk+hhHLaPLkNge4Ya1Jx6CdmRKItSxrV5zyTGbotsMcKjfYe2T+KDkVuQ71GG836i9SjvX0AcoaNVPu9lNlyyYdeLQMXcnDxTL7bIbiLOKf5GQ5jEhIilEiMbVwhp0gIfFvYMx1BJ837cT1/vGDRTtGigYis83pvCtx2RwEBAe1gnQ3YHgGTflWO5TlwuSMo/VgaI3PS/9VZqqVywExktBlxf4CZFA3siKgLMRp5M5s3bwjrfdEOP4P</vt:lpwstr>
  </property>
  <property fmtid="{D5CDD505-2E9C-101B-9397-08002B2CF9AE}" pid="58" name="x1ye=59">
    <vt:lpwstr>FN/DOd+3CUj3/D2t7HZ7deZTwzhmQ+0o/yM6Dz0lytBax8WwtKPkUjqwSzNov9S0bgWHEoHQLmu4yNXp7MXFvA03uJ3TgQ2+4fhix8ZVfnmYlH00e39zPIAWGXRAXdc2u7HnUIU3flSUIMtJt8hd9zqjA7f2FgOsQGDR+uvvpkf42Wc/OJeBk5sH0KtVeGVu7a/VsfNs9r8sqwwT2ExCNik/IauqqXGCaCc2tOgtC7yFtc9HzJwyrlGpQEDRdoq</vt:lpwstr>
  </property>
  <property fmtid="{D5CDD505-2E9C-101B-9397-08002B2CF9AE}" pid="59" name="x1ye=6">
    <vt:lpwstr>6N5CCsT6ZJEIaUYGQ7EzfDXC4DNGjj9bz9ujxo3QPBKMV+3xGTWZgL6uvWlQVFPTOazZ+Su3SN/US54780TJYP0Z42MBcK5N3iYHa53cuIt9ckJRD9bHE2fWHr8sTWOEztN98ELytIVJbVGdp3HkyJBGgLJvuFbuU/6D3wq3bbID+UktIXmbCXDj+CqEKqQBa1HlCE19f5PkE8g2i4D9+gtW91QKzEHUqtrE6d4Y3s59fztwiDj6K9STe93wf6/</vt:lpwstr>
  </property>
  <property fmtid="{D5CDD505-2E9C-101B-9397-08002B2CF9AE}" pid="60" name="x1ye=60">
    <vt:lpwstr>DcHGM1L8mFJOvqB4n4KEeJMi8ORztbooy4aN3eH8gAmppJh75Bta6lmcWBK1pcjC/eqPb1onK9ClhFmpv5cNg7U7Wcr+DxSpc9sryzdfoWW0Z48DxLSr93h4ZCqVw4eEjiZYzsCZQxzHCwh9vujjk02Pvt7Unn+MNd1xaCnnaIJ5+zxkMJqd5BtwxSJ9F9uHG2nLoLVPf74c4lLI+9F8TwOAvjCTiA1864jsXxyLKJ7AyjKZhZleaQTvL1C7tHL</vt:lpwstr>
  </property>
  <property fmtid="{D5CDD505-2E9C-101B-9397-08002B2CF9AE}" pid="61" name="x1ye=61">
    <vt:lpwstr>jW3n3eY/TH+TnQ2yxSa6nYei3y19iQtI6H1KhSLpaGOWdhebbt6nXr/DJZcwcEckqBkZ0+1yue6b9FZH3iD7q+JdUng/iT2PeNJJjPJvCdGPrmWPAcsurNSAaTBL5ivKYoOYommB2A7zpaKXpeTGL8Bcsm61DLfW5RL9BCi02M8hCplDq4VywPpQhHtarf2PBItybHyRACJQI8V8Y3fLfOKYrCYn2BegOzwy/TFCKucWkBMkHXauU5fEPhmS2Ot</vt:lpwstr>
  </property>
  <property fmtid="{D5CDD505-2E9C-101B-9397-08002B2CF9AE}" pid="62" name="x1ye=62">
    <vt:lpwstr>vretUyQn/8BLAeP+RdBT3Fch9q9KVAxBY5SHGylzXX7Zz9Nhd7TKP8/I4lEVNsv9E/NFiwkBX64ACfXEgpLyrhehCJoj624ffoALTism7iTwf01fARQYtpUGOE1/qthfCDrMhWxesvuIl3OUu5dqjcnnEqzHxOQ4L26L8B3RDeueBEjxOSRCxz/boz2C4vb/KCHs4nKJFYpBRvFeLFoMILO5of4eM6IA9F7NkVMK8k8KY5DDgi3PVoLeAJ2wc2b</vt:lpwstr>
  </property>
  <property fmtid="{D5CDD505-2E9C-101B-9397-08002B2CF9AE}" pid="63" name="x1ye=63">
    <vt:lpwstr>6GrephwVfR+K1JK01YYTVUQzGMDK1KfIzyfnfIp8CQuDNApCF/zh7fzOh27RTv/Is4Pr9h3aihRdr45TtN69XUnvsi/WGZ5x48biylAUyADT4fbXVSTFF5PEEbnvHNvFUjVBsn30Mm9sNG2b7izeNASYK9zHBT03PNrtsIGw9YQAe+3qfAVuxwGgj3XqqEquCke1jjzshmCkhl5km8Cxd6RgNbR57BZsfUSx1Tstw/npF9fC/YjqKtW/X5CPN6Y</vt:lpwstr>
  </property>
  <property fmtid="{D5CDD505-2E9C-101B-9397-08002B2CF9AE}" pid="64" name="x1ye=64">
    <vt:lpwstr>zo3xh3v2uW9V4XjlaqdXMjJEvvfom/FV8Fjy2asRhAKnedTrJ0FOPmzua/yu3vUKb+RK8+yIAoxnXmmCbebMky9QJQhwN+nHroBP9y8UaVL2hj72fNb8NatcIK2/UAw7SnKxjjohbGoCO0h7ClY40O8CaK4fDpp133YYoCHXz++TsBkaCe+u0uaT12ToYG+TmmSPpfJI35MbnZ/5OvciMVZpeB71RK2HCFaWpdt1cymPSS4IccwvW8M2dZOmyzy</vt:lpwstr>
  </property>
  <property fmtid="{D5CDD505-2E9C-101B-9397-08002B2CF9AE}" pid="65" name="x1ye=65">
    <vt:lpwstr>pFaa50teQAovXSK8N/FGsxCx4Io0CxSWkOuBOerolulrktHw8CN+hpLU++KPwTbvI5tWiIH/I/owI8KhCgM4GMIl+1mTQbE/io6dEEkgSW+4UevJrAXfwNZPezuIxjb8BmU/P1gqHPC8AVA8wzr6CoUc+6X5ykYUZ4qfkVyluJK5kTLqk01Iq2mnSbj/Bum0zwxezfwCi/woudasO03cGwFoZZvrxQ7pRpv2KmQ2fdkTyc1UgYdjNAHyapIXre3</vt:lpwstr>
  </property>
  <property fmtid="{D5CDD505-2E9C-101B-9397-08002B2CF9AE}" pid="66" name="x1ye=66">
    <vt:lpwstr>ZBrQmb+LLDYaePrJFZyFvf7Cz26WHF3GQgBprAGV6F6ygRmc3P3+tNAtsa4Fb6SEcqe0BAHTtcklbNEMWQ/tcQVSqDxRK/BcFuRFTmBDKntKcltaaq3ic189o9mH/uWJkzz/D4/KxEFJlhL1mXKq9yJWznCCbnJOSuFbeUV7L+XmWZw7md8MZam6KzFTkqtnhMVjznomH+a7ju2haCATCOfyAHKcUcPjNaFnlb2c4qkphCGj794xvcJ//rvn7Dg</vt:lpwstr>
  </property>
  <property fmtid="{D5CDD505-2E9C-101B-9397-08002B2CF9AE}" pid="67" name="x1ye=67">
    <vt:lpwstr>xLVcuGmw3LjVOi7irR5NE26ANkyJbLxqsQpgvRPV2PlY2292zqIVL/A1pOTo/AesH8eDmDBYdVZOgvtMmvcFzxNQ+aG/r1skde+wYyXCE/qnB/5JU1SbS2n1bmGuSOgK0/fRcYjfpkHLFw8TkjJytJRNQCtOLyEca4rqx9vzVDWAQiNGwYztQyuvMyEn+NiW5TczL6P93YCVTkE/YGwOSFzDsZW3kLSXBNcIxjVdlUKdexZeq3PY3OsPgP5Zr7O</vt:lpwstr>
  </property>
  <property fmtid="{D5CDD505-2E9C-101B-9397-08002B2CF9AE}" pid="68" name="x1ye=68">
    <vt:lpwstr>ltl00zX23oiiDoo+YVO1u6OXsQOy29vA1+QxLvwcFTrie2Z6v4rVjRaka32t+fSioL5xN4XTyuDpfT735RL2hiPqgSBKeOJCeq2JVg08MG5iTp2MFH+FeGq9+O1YEjA6nv4Br2BPoGBDAAA=</vt:lpwstr>
  </property>
  <property fmtid="{D5CDD505-2E9C-101B-9397-08002B2CF9AE}" pid="69" name="x1ye=7">
    <vt:lpwstr>FCB3pUF0JPmY1JICww7C8jfwxEwxyZiEzxh7/uEG1DGc/jT5/RAQln7yt+UIFYupfGOiAwrBRWu+0kBB7Zl2xW07Sgpf6UdEx7OVzuOIBNXC+Kd9cM8jSRoz9fY5UFFi+uGVRjCg+7knQ/QnxxkdZ6tU1W5fLlqw41IL2hyxOktwSWG5jTiWbnC5QKsqb6jpvSNxYagNgW+XTGrEhp0ZVMAjiRMCPNjmnRLIGxYFPVfxklvRSw4Olo8YukIMkYW</vt:lpwstr>
  </property>
  <property fmtid="{D5CDD505-2E9C-101B-9397-08002B2CF9AE}" pid="70" name="x1ye=8">
    <vt:lpwstr>WqKwvM6HFfHifgKar8LBclvEWvSLgNAGXej7YxjSSJyWOuL219Wf/tJK8wfudzeUMHaega/ZUsP2ci5sqeWL9ipp3DhCfLhwd7JIFRBRuj4fe28VJb2q66krTcflzmBCqPjBUR2WPppXNG192QZ2Da4VNfnC1o66gQfcyNmU4u6HDmFXDfjU1bDvF4vD+AsU8U7d9cCWpPpEGtwtVSlUwfm10g1CJ5XZpK+BtvTozsmP34faZcqLnaS3WENTz4t</vt:lpwstr>
  </property>
  <property fmtid="{D5CDD505-2E9C-101B-9397-08002B2CF9AE}" pid="71" name="x1ye=9">
    <vt:lpwstr>+eAtihNC8aRrDbFltgeUSUgMAbT2COT82lTngYfKMsbQBAvOoH9dy3zAtXoGUw0kfIRFxQUh1tQyNSf5lswdGScJdimojY7DaLfOBa9jwEUgqmk7cUCl1yKJCm/7ymwJERNWTkb3qsr7H/LCcCyFf6NDhgDZHWD0kgdAyz1O0bNrS3I/FjOC80ueN5ED1SIoX0ieKfXKT0z6nzdCK6MHY1wFc2Tc2XHSJaN7SPEcjp4YQbmSoAvgJghk+4JI7iF</vt:lpwstr>
  </property>
</Properties>
</file>